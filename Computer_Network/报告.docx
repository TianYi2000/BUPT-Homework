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CE48C20" w14:textId="5A532819" w:rsidR="00603F28" w:rsidRDefault="00EB5E4C" w:rsidP="00F36B15">
      <w:pPr>
        <w:spacing w:line="360" w:lineRule="auto"/>
      </w:pPr>
      <w:bookmarkStart w:id="0" w:name="_Toc3048801"/>
      <w:r>
        <w:rPr>
          <w:noProof/>
        </w:rPr>
        <w:drawing>
          <wp:inline distT="0" distB="0" distL="0" distR="0" wp14:anchorId="4164644C" wp14:editId="1F069371">
            <wp:extent cx="4818380" cy="164719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8380" cy="1647190"/>
                    </a:xfrm>
                    <a:prstGeom prst="rect">
                      <a:avLst/>
                    </a:prstGeom>
                    <a:noFill/>
                    <a:ln>
                      <a:noFill/>
                    </a:ln>
                  </pic:spPr>
                </pic:pic>
              </a:graphicData>
            </a:graphic>
          </wp:inline>
        </w:drawing>
      </w:r>
    </w:p>
    <w:p w14:paraId="46E07E04" w14:textId="77777777" w:rsidR="00603F28" w:rsidRDefault="00603F28" w:rsidP="00F36B15">
      <w:pPr>
        <w:spacing w:line="360" w:lineRule="auto"/>
      </w:pPr>
    </w:p>
    <w:p w14:paraId="2D4F49DA" w14:textId="79A4CDA7" w:rsidR="00603F28" w:rsidRPr="00F36B15" w:rsidRDefault="00603F28" w:rsidP="00F36B15">
      <w:pPr>
        <w:spacing w:line="360" w:lineRule="auto"/>
        <w:jc w:val="center"/>
        <w:rPr>
          <w:b/>
          <w:bCs/>
          <w:sz w:val="44"/>
          <w:szCs w:val="44"/>
        </w:rPr>
      </w:pPr>
      <w:r w:rsidRPr="00F36B15">
        <w:rPr>
          <w:rFonts w:hint="eastAsia"/>
          <w:b/>
          <w:bCs/>
          <w:sz w:val="44"/>
          <w:szCs w:val="44"/>
        </w:rPr>
        <w:t>《</w:t>
      </w:r>
      <w:r w:rsidR="004F413B" w:rsidRPr="00F36B15">
        <w:rPr>
          <w:rFonts w:hint="eastAsia"/>
          <w:b/>
          <w:bCs/>
          <w:sz w:val="44"/>
          <w:szCs w:val="44"/>
        </w:rPr>
        <w:t>计算机网络课程</w:t>
      </w:r>
      <w:r w:rsidR="00AE78D0" w:rsidRPr="00F36B15">
        <w:rPr>
          <w:rFonts w:hint="eastAsia"/>
          <w:b/>
          <w:bCs/>
          <w:sz w:val="44"/>
          <w:szCs w:val="44"/>
        </w:rPr>
        <w:t>设计实践</w:t>
      </w:r>
      <w:r w:rsidRPr="00F36B15">
        <w:rPr>
          <w:rFonts w:hint="eastAsia"/>
          <w:b/>
          <w:bCs/>
          <w:sz w:val="44"/>
          <w:szCs w:val="44"/>
        </w:rPr>
        <w:t>》</w:t>
      </w:r>
    </w:p>
    <w:p w14:paraId="55D10756" w14:textId="77777777" w:rsidR="003B4FA6" w:rsidRPr="003B4FA6" w:rsidRDefault="003B4FA6" w:rsidP="00F36B15">
      <w:pPr>
        <w:spacing w:line="360" w:lineRule="auto"/>
      </w:pPr>
    </w:p>
    <w:p w14:paraId="332E2EE1" w14:textId="77777777" w:rsidR="003B4FA6" w:rsidRPr="003B4FA6" w:rsidRDefault="003B4FA6" w:rsidP="00F36B15">
      <w:pPr>
        <w:spacing w:line="360" w:lineRule="auto"/>
        <w:jc w:val="center"/>
        <w:rPr>
          <w:rFonts w:ascii="黑体" w:eastAsia="黑体" w:hAnsi="黑体"/>
          <w:sz w:val="44"/>
          <w:szCs w:val="44"/>
        </w:rPr>
      </w:pPr>
    </w:p>
    <w:bookmarkEnd w:id="0"/>
    <w:p w14:paraId="0DC92E7B" w14:textId="3329694E" w:rsidR="00603F28" w:rsidRPr="003B4FA6" w:rsidRDefault="00603F28" w:rsidP="00F36B15">
      <w:pPr>
        <w:snapToGrid w:val="0"/>
        <w:spacing w:line="360" w:lineRule="auto"/>
        <w:jc w:val="center"/>
        <w:rPr>
          <w:rFonts w:ascii="黑体" w:eastAsia="黑体" w:hAnsi="黑体"/>
          <w:b/>
          <w:bCs/>
          <w:sz w:val="44"/>
          <w:szCs w:val="44"/>
        </w:rPr>
      </w:pPr>
      <w:r>
        <w:rPr>
          <w:rFonts w:ascii="黑体" w:eastAsia="黑体" w:hint="eastAsia"/>
          <w:sz w:val="44"/>
          <w:szCs w:val="44"/>
        </w:rPr>
        <w:t>实验报告</w:t>
      </w:r>
    </w:p>
    <w:p w14:paraId="7A08D5C2" w14:textId="77777777" w:rsidR="00603F28" w:rsidRDefault="00603F28" w:rsidP="00F36B15">
      <w:pPr>
        <w:snapToGrid w:val="0"/>
        <w:spacing w:line="360" w:lineRule="auto"/>
        <w:rPr>
          <w:rFonts w:ascii="黑体" w:eastAsia="黑体"/>
          <w:sz w:val="28"/>
        </w:rPr>
      </w:pPr>
    </w:p>
    <w:p w14:paraId="3FFD72B5" w14:textId="77777777" w:rsidR="00603F28" w:rsidRDefault="00603F28" w:rsidP="00F36B15">
      <w:pPr>
        <w:snapToGrid w:val="0"/>
        <w:spacing w:line="360" w:lineRule="auto"/>
        <w:rPr>
          <w:rFonts w:ascii="黑体" w:eastAsia="黑体"/>
          <w:sz w:val="28"/>
        </w:rPr>
      </w:pPr>
    </w:p>
    <w:p w14:paraId="79264DB6" w14:textId="77777777" w:rsidR="00603F28" w:rsidRDefault="00603F28" w:rsidP="00F36B15">
      <w:pPr>
        <w:snapToGrid w:val="0"/>
        <w:spacing w:line="360" w:lineRule="auto"/>
        <w:rPr>
          <w:rFonts w:ascii="黑体" w:eastAsia="黑体"/>
          <w:sz w:val="28"/>
        </w:rPr>
      </w:pPr>
    </w:p>
    <w:p w14:paraId="4D8035A7" w14:textId="77777777" w:rsidR="00603F28" w:rsidRDefault="00603F28" w:rsidP="00F36B15">
      <w:pPr>
        <w:snapToGrid w:val="0"/>
        <w:spacing w:line="360" w:lineRule="auto"/>
        <w:rPr>
          <w:rFonts w:ascii="黑体" w:eastAsia="黑体"/>
          <w:sz w:val="28"/>
        </w:rPr>
      </w:pPr>
    </w:p>
    <w:p w14:paraId="4A972F4B" w14:textId="77777777" w:rsidR="00603F28" w:rsidRDefault="00603F28" w:rsidP="00F36B15">
      <w:pPr>
        <w:snapToGrid w:val="0"/>
        <w:spacing w:line="360" w:lineRule="auto"/>
        <w:ind w:leftChars="600" w:left="1440"/>
        <w:rPr>
          <w:rFonts w:ascii="黑体" w:eastAsia="黑体"/>
          <w:b/>
          <w:sz w:val="32"/>
          <w:szCs w:val="32"/>
        </w:rPr>
      </w:pPr>
    </w:p>
    <w:p w14:paraId="4F156CBA" w14:textId="77777777" w:rsidR="0005323B" w:rsidRPr="002D33F7" w:rsidRDefault="0005323B" w:rsidP="0005323B">
      <w:pPr>
        <w:ind w:firstLineChars="756" w:firstLine="2125"/>
        <w:rPr>
          <w:rFonts w:cs="Times New Roman"/>
          <w:b/>
          <w:sz w:val="28"/>
          <w:szCs w:val="28"/>
          <w:u w:val="single"/>
        </w:rPr>
      </w:pPr>
      <w:r w:rsidRPr="002D33F7">
        <w:rPr>
          <w:rFonts w:cs="Times New Roman"/>
          <w:b/>
          <w:sz w:val="28"/>
          <w:szCs w:val="28"/>
        </w:rPr>
        <w:t>学    院    ：</w:t>
      </w:r>
      <w:r w:rsidRPr="002D33F7">
        <w:rPr>
          <w:rFonts w:cs="Times New Roman"/>
          <w:b/>
          <w:sz w:val="28"/>
          <w:szCs w:val="28"/>
          <w:u w:val="single"/>
        </w:rPr>
        <w:tab/>
      </w:r>
      <w:r w:rsidRPr="002D33F7">
        <w:rPr>
          <w:rFonts w:cs="Times New Roman"/>
          <w:b/>
          <w:sz w:val="28"/>
          <w:szCs w:val="28"/>
          <w:u w:val="single"/>
        </w:rPr>
        <w:tab/>
        <w:t>计算机学院</w:t>
      </w:r>
      <w:r w:rsidRPr="002D33F7">
        <w:rPr>
          <w:rFonts w:cs="Times New Roman"/>
          <w:b/>
          <w:sz w:val="28"/>
          <w:szCs w:val="28"/>
          <w:u w:val="single"/>
        </w:rPr>
        <w:tab/>
        <w:t xml:space="preserve">  </w:t>
      </w:r>
    </w:p>
    <w:p w14:paraId="03F8FA2B" w14:textId="7B06E9DF" w:rsidR="0005323B" w:rsidRPr="0005323B" w:rsidRDefault="0005323B" w:rsidP="0005323B">
      <w:pPr>
        <w:ind w:firstLineChars="756" w:firstLine="2125"/>
        <w:rPr>
          <w:rFonts w:cs="Times New Roman"/>
          <w:b/>
          <w:sz w:val="28"/>
          <w:szCs w:val="28"/>
          <w:u w:val="single"/>
        </w:rPr>
      </w:pPr>
      <w:r w:rsidRPr="002D33F7">
        <w:rPr>
          <w:rFonts w:cs="Times New Roman"/>
          <w:b/>
          <w:sz w:val="28"/>
          <w:szCs w:val="28"/>
        </w:rPr>
        <w:t>团队成员</w:t>
      </w:r>
      <w:r>
        <w:rPr>
          <w:rFonts w:cs="Times New Roman" w:hint="eastAsia"/>
          <w:b/>
          <w:sz w:val="28"/>
          <w:szCs w:val="28"/>
        </w:rPr>
        <w:t xml:space="preserve"> </w:t>
      </w:r>
      <w:r>
        <w:rPr>
          <w:rFonts w:cs="Times New Roman"/>
          <w:b/>
          <w:sz w:val="28"/>
          <w:szCs w:val="28"/>
        </w:rPr>
        <w:t xml:space="preserve">   </w:t>
      </w:r>
      <w:r w:rsidRPr="002D33F7">
        <w:rPr>
          <w:rFonts w:cs="Times New Roman"/>
          <w:b/>
          <w:sz w:val="28"/>
          <w:szCs w:val="28"/>
        </w:rPr>
        <w:t>：</w:t>
      </w:r>
      <w:r w:rsidRPr="0005323B">
        <w:rPr>
          <w:rFonts w:cs="Times New Roman"/>
          <w:b/>
          <w:sz w:val="28"/>
          <w:szCs w:val="28"/>
          <w:u w:val="single"/>
        </w:rPr>
        <w:t xml:space="preserve"> </w:t>
      </w:r>
      <w:r w:rsidR="00234705" w:rsidRPr="00234705">
        <w:rPr>
          <w:rFonts w:cs="Times New Roman" w:hint="eastAsia"/>
          <w:b/>
          <w:sz w:val="28"/>
          <w:szCs w:val="28"/>
          <w:u w:val="single"/>
        </w:rPr>
        <w:t>郑浩</w:t>
      </w:r>
      <w:r w:rsidR="00234705" w:rsidRPr="00234705">
        <w:rPr>
          <w:rFonts w:cs="Times New Roman"/>
          <w:b/>
          <w:sz w:val="28"/>
          <w:szCs w:val="28"/>
          <w:u w:val="single"/>
        </w:rPr>
        <w:t xml:space="preserve"> 201821</w:t>
      </w:r>
      <w:r w:rsidR="00365C87">
        <w:rPr>
          <w:rFonts w:cs="Times New Roman" w:hint="eastAsia"/>
          <w:b/>
          <w:sz w:val="28"/>
          <w:szCs w:val="28"/>
          <w:u w:val="single"/>
        </w:rPr>
        <w:t>0459</w:t>
      </w:r>
    </w:p>
    <w:p w14:paraId="7E4C0366" w14:textId="452B5E16" w:rsidR="00234705" w:rsidRPr="0005323B" w:rsidRDefault="00234705" w:rsidP="0005323B">
      <w:pPr>
        <w:ind w:left="3780" w:firstLine="420"/>
        <w:rPr>
          <w:rFonts w:cs="Times New Roman"/>
          <w:b/>
          <w:sz w:val="28"/>
          <w:szCs w:val="28"/>
          <w:u w:val="single"/>
        </w:rPr>
      </w:pPr>
      <w:r w:rsidRPr="0005323B">
        <w:rPr>
          <w:rFonts w:cs="Times New Roman"/>
          <w:b/>
          <w:sz w:val="28"/>
          <w:szCs w:val="28"/>
          <w:u w:val="single"/>
        </w:rPr>
        <w:t>胡天翼 2018210547</w:t>
      </w:r>
    </w:p>
    <w:p w14:paraId="05D8017C" w14:textId="4F061444" w:rsidR="0005323B" w:rsidRPr="0005323B" w:rsidRDefault="0005323B" w:rsidP="0005323B">
      <w:pPr>
        <w:ind w:left="527" w:firstLineChars="1306" w:firstLine="3671"/>
        <w:rPr>
          <w:rFonts w:cs="Times New Roman"/>
          <w:b/>
          <w:sz w:val="28"/>
          <w:szCs w:val="28"/>
          <w:u w:val="single"/>
        </w:rPr>
      </w:pPr>
      <w:r w:rsidRPr="0005323B">
        <w:rPr>
          <w:rFonts w:cs="Times New Roman" w:hint="eastAsia"/>
          <w:b/>
          <w:sz w:val="28"/>
          <w:szCs w:val="28"/>
          <w:u w:val="single"/>
        </w:rPr>
        <w:t>张林羽</w:t>
      </w:r>
      <w:proofErr w:type="gramStart"/>
      <w:r w:rsidRPr="0005323B">
        <w:rPr>
          <w:rFonts w:cs="Times New Roman" w:hint="eastAsia"/>
          <w:b/>
          <w:sz w:val="28"/>
          <w:szCs w:val="28"/>
          <w:u w:val="single"/>
        </w:rPr>
        <w:t>觐</w:t>
      </w:r>
      <w:proofErr w:type="gramEnd"/>
      <w:r w:rsidRPr="0005323B">
        <w:rPr>
          <w:rFonts w:cs="Times New Roman" w:hint="eastAsia"/>
          <w:b/>
          <w:sz w:val="28"/>
          <w:szCs w:val="28"/>
          <w:u w:val="single"/>
        </w:rPr>
        <w:t xml:space="preserve"> </w:t>
      </w:r>
      <w:r w:rsidRPr="0005323B">
        <w:rPr>
          <w:rFonts w:ascii="幼圆" w:eastAsia="幼圆"/>
          <w:b/>
          <w:bCs/>
          <w:u w:val="single"/>
        </w:rPr>
        <w:t>2018210309</w:t>
      </w:r>
    </w:p>
    <w:p w14:paraId="390CC3BA" w14:textId="77777777" w:rsidR="00603F28" w:rsidRPr="0005323B" w:rsidRDefault="00603F28" w:rsidP="00F36B15">
      <w:pPr>
        <w:spacing w:line="360" w:lineRule="auto"/>
        <w:rPr>
          <w:rFonts w:ascii="黑体" w:eastAsia="黑体"/>
          <w:sz w:val="28"/>
        </w:rPr>
      </w:pPr>
    </w:p>
    <w:p w14:paraId="39BD8938" w14:textId="77777777" w:rsidR="00603F28" w:rsidRDefault="00603F28" w:rsidP="00F36B15">
      <w:pPr>
        <w:spacing w:line="360" w:lineRule="auto"/>
      </w:pPr>
    </w:p>
    <w:p w14:paraId="3745EA3C" w14:textId="77777777" w:rsidR="00603F28" w:rsidRDefault="00603F28" w:rsidP="00F36B15">
      <w:pPr>
        <w:spacing w:line="360" w:lineRule="auto"/>
      </w:pPr>
    </w:p>
    <w:p w14:paraId="1037BED1" w14:textId="77777777" w:rsidR="00603F28" w:rsidRDefault="00603F28" w:rsidP="00F36B15">
      <w:pPr>
        <w:spacing w:line="360" w:lineRule="auto"/>
      </w:pPr>
    </w:p>
    <w:p w14:paraId="45A0022F" w14:textId="77777777" w:rsidR="003B4FA6" w:rsidRDefault="003B4FA6" w:rsidP="00F36B15">
      <w:pPr>
        <w:spacing w:line="360" w:lineRule="auto"/>
        <w:rPr>
          <w:b/>
          <w:bCs/>
          <w:sz w:val="32"/>
        </w:rPr>
      </w:pPr>
    </w:p>
    <w:p w14:paraId="64D21D31" w14:textId="0E49A785" w:rsidR="00AE78D0" w:rsidRDefault="00AE78D0" w:rsidP="00F36B15">
      <w:pPr>
        <w:spacing w:line="360" w:lineRule="auto"/>
        <w:rPr>
          <w:b/>
          <w:bCs/>
          <w:sz w:val="32"/>
        </w:rPr>
      </w:pPr>
    </w:p>
    <w:sdt>
      <w:sdtPr>
        <w:rPr>
          <w:rFonts w:ascii="宋体" w:eastAsia="宋体" w:hAnsi="宋体" w:cs="宋体"/>
          <w:color w:val="auto"/>
          <w:sz w:val="24"/>
          <w:szCs w:val="24"/>
          <w:lang w:val="zh-CN"/>
        </w:rPr>
        <w:id w:val="-1501884004"/>
        <w:docPartObj>
          <w:docPartGallery w:val="Table of Contents"/>
          <w:docPartUnique/>
        </w:docPartObj>
      </w:sdtPr>
      <w:sdtEndPr>
        <w:rPr>
          <w:b/>
          <w:bCs/>
        </w:rPr>
      </w:sdtEndPr>
      <w:sdtContent>
        <w:p w14:paraId="050877D4" w14:textId="6D50E3BE" w:rsidR="00F36B15" w:rsidRDefault="00F36B15">
          <w:pPr>
            <w:pStyle w:val="TOC"/>
          </w:pPr>
          <w:r>
            <w:rPr>
              <w:lang w:val="zh-CN"/>
            </w:rPr>
            <w:t>目录</w:t>
          </w:r>
        </w:p>
        <w:p w14:paraId="6DADD3E1" w14:textId="5F2B382B" w:rsidR="008139A0" w:rsidRDefault="008139A0">
          <w:pPr>
            <w:pStyle w:val="TOC2"/>
            <w:tabs>
              <w:tab w:val="right" w:leader="dot" w:pos="8296"/>
            </w:tabs>
            <w:ind w:left="480"/>
            <w:rPr>
              <w:rFonts w:asciiTheme="minorHAnsi" w:eastAsiaTheme="minorEastAsia" w:hAnsiTheme="minorHAnsi" w:cstheme="minorBidi"/>
              <w:noProof/>
              <w:kern w:val="2"/>
              <w:sz w:val="21"/>
              <w:szCs w:val="22"/>
            </w:rPr>
          </w:pPr>
          <w:r>
            <w:fldChar w:fldCharType="begin"/>
          </w:r>
          <w:r>
            <w:instrText xml:space="preserve"> TOC \o "1-4" \h \z \u </w:instrText>
          </w:r>
          <w:r>
            <w:fldChar w:fldCharType="separate"/>
          </w:r>
          <w:hyperlink w:anchor="_Toc50716303" w:history="1">
            <w:r w:rsidRPr="003C5AC3">
              <w:rPr>
                <w:rStyle w:val="ac"/>
                <w:noProof/>
              </w:rPr>
              <w:t>一 实验目的</w:t>
            </w:r>
            <w:r>
              <w:rPr>
                <w:noProof/>
                <w:webHidden/>
              </w:rPr>
              <w:tab/>
            </w:r>
            <w:r>
              <w:rPr>
                <w:noProof/>
                <w:webHidden/>
              </w:rPr>
              <w:fldChar w:fldCharType="begin"/>
            </w:r>
            <w:r>
              <w:rPr>
                <w:noProof/>
                <w:webHidden/>
              </w:rPr>
              <w:instrText xml:space="preserve"> PAGEREF _Toc50716303 \h </w:instrText>
            </w:r>
            <w:r>
              <w:rPr>
                <w:noProof/>
                <w:webHidden/>
              </w:rPr>
            </w:r>
            <w:r>
              <w:rPr>
                <w:noProof/>
                <w:webHidden/>
              </w:rPr>
              <w:fldChar w:fldCharType="separate"/>
            </w:r>
            <w:r>
              <w:rPr>
                <w:noProof/>
                <w:webHidden/>
              </w:rPr>
              <w:t>3</w:t>
            </w:r>
            <w:r>
              <w:rPr>
                <w:noProof/>
                <w:webHidden/>
              </w:rPr>
              <w:fldChar w:fldCharType="end"/>
            </w:r>
          </w:hyperlink>
        </w:p>
        <w:p w14:paraId="40A6440B" w14:textId="1E682D11"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04" w:history="1">
            <w:r w:rsidR="008139A0" w:rsidRPr="003C5AC3">
              <w:rPr>
                <w:rStyle w:val="ac"/>
                <w:noProof/>
              </w:rPr>
              <w:t>二 实验内容</w:t>
            </w:r>
            <w:r w:rsidR="008139A0">
              <w:rPr>
                <w:noProof/>
                <w:webHidden/>
              </w:rPr>
              <w:tab/>
            </w:r>
            <w:r w:rsidR="008139A0">
              <w:rPr>
                <w:noProof/>
                <w:webHidden/>
              </w:rPr>
              <w:fldChar w:fldCharType="begin"/>
            </w:r>
            <w:r w:rsidR="008139A0">
              <w:rPr>
                <w:noProof/>
                <w:webHidden/>
              </w:rPr>
              <w:instrText xml:space="preserve"> PAGEREF _Toc50716304 \h </w:instrText>
            </w:r>
            <w:r w:rsidR="008139A0">
              <w:rPr>
                <w:noProof/>
                <w:webHidden/>
              </w:rPr>
            </w:r>
            <w:r w:rsidR="008139A0">
              <w:rPr>
                <w:noProof/>
                <w:webHidden/>
              </w:rPr>
              <w:fldChar w:fldCharType="separate"/>
            </w:r>
            <w:r w:rsidR="008139A0">
              <w:rPr>
                <w:noProof/>
                <w:webHidden/>
              </w:rPr>
              <w:t>3</w:t>
            </w:r>
            <w:r w:rsidR="008139A0">
              <w:rPr>
                <w:noProof/>
                <w:webHidden/>
              </w:rPr>
              <w:fldChar w:fldCharType="end"/>
            </w:r>
          </w:hyperlink>
        </w:p>
        <w:p w14:paraId="458D23A7" w14:textId="3F0B0899"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05" w:history="1">
            <w:r w:rsidR="008139A0" w:rsidRPr="003C5AC3">
              <w:rPr>
                <w:rStyle w:val="ac"/>
                <w:noProof/>
              </w:rPr>
              <w:t>三 功能设计</w:t>
            </w:r>
            <w:r w:rsidR="008139A0">
              <w:rPr>
                <w:noProof/>
                <w:webHidden/>
              </w:rPr>
              <w:tab/>
            </w:r>
            <w:r w:rsidR="008139A0">
              <w:rPr>
                <w:noProof/>
                <w:webHidden/>
              </w:rPr>
              <w:fldChar w:fldCharType="begin"/>
            </w:r>
            <w:r w:rsidR="008139A0">
              <w:rPr>
                <w:noProof/>
                <w:webHidden/>
              </w:rPr>
              <w:instrText xml:space="preserve"> PAGEREF _Toc50716305 \h </w:instrText>
            </w:r>
            <w:r w:rsidR="008139A0">
              <w:rPr>
                <w:noProof/>
                <w:webHidden/>
              </w:rPr>
            </w:r>
            <w:r w:rsidR="008139A0">
              <w:rPr>
                <w:noProof/>
                <w:webHidden/>
              </w:rPr>
              <w:fldChar w:fldCharType="separate"/>
            </w:r>
            <w:r w:rsidR="008139A0">
              <w:rPr>
                <w:noProof/>
                <w:webHidden/>
              </w:rPr>
              <w:t>3</w:t>
            </w:r>
            <w:r w:rsidR="008139A0">
              <w:rPr>
                <w:noProof/>
                <w:webHidden/>
              </w:rPr>
              <w:fldChar w:fldCharType="end"/>
            </w:r>
          </w:hyperlink>
        </w:p>
        <w:p w14:paraId="529D8659" w14:textId="4C49B851"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06" w:history="1">
            <w:r w:rsidR="008139A0" w:rsidRPr="003C5AC3">
              <w:rPr>
                <w:rStyle w:val="ac"/>
                <w:noProof/>
              </w:rPr>
              <w:t>1. 正常DNS服务功能：</w:t>
            </w:r>
            <w:r w:rsidR="008139A0">
              <w:rPr>
                <w:noProof/>
                <w:webHidden/>
              </w:rPr>
              <w:tab/>
            </w:r>
            <w:r w:rsidR="008139A0">
              <w:rPr>
                <w:noProof/>
                <w:webHidden/>
              </w:rPr>
              <w:fldChar w:fldCharType="begin"/>
            </w:r>
            <w:r w:rsidR="008139A0">
              <w:rPr>
                <w:noProof/>
                <w:webHidden/>
              </w:rPr>
              <w:instrText xml:space="preserve"> PAGEREF _Toc50716306 \h </w:instrText>
            </w:r>
            <w:r w:rsidR="008139A0">
              <w:rPr>
                <w:noProof/>
                <w:webHidden/>
              </w:rPr>
            </w:r>
            <w:r w:rsidR="008139A0">
              <w:rPr>
                <w:noProof/>
                <w:webHidden/>
              </w:rPr>
              <w:fldChar w:fldCharType="separate"/>
            </w:r>
            <w:r w:rsidR="008139A0">
              <w:rPr>
                <w:noProof/>
                <w:webHidden/>
              </w:rPr>
              <w:t>4</w:t>
            </w:r>
            <w:r w:rsidR="008139A0">
              <w:rPr>
                <w:noProof/>
                <w:webHidden/>
              </w:rPr>
              <w:fldChar w:fldCharType="end"/>
            </w:r>
          </w:hyperlink>
        </w:p>
        <w:p w14:paraId="0037E585" w14:textId="3F20AF48"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07" w:history="1">
            <w:r w:rsidR="008139A0" w:rsidRPr="003C5AC3">
              <w:rPr>
                <w:rStyle w:val="ac"/>
                <w:noProof/>
              </w:rPr>
              <w:t>2. 不良网站拦截功能：</w:t>
            </w:r>
            <w:r w:rsidR="008139A0">
              <w:rPr>
                <w:noProof/>
                <w:webHidden/>
              </w:rPr>
              <w:tab/>
            </w:r>
            <w:r w:rsidR="008139A0">
              <w:rPr>
                <w:noProof/>
                <w:webHidden/>
              </w:rPr>
              <w:fldChar w:fldCharType="begin"/>
            </w:r>
            <w:r w:rsidR="008139A0">
              <w:rPr>
                <w:noProof/>
                <w:webHidden/>
              </w:rPr>
              <w:instrText xml:space="preserve"> PAGEREF _Toc50716307 \h </w:instrText>
            </w:r>
            <w:r w:rsidR="008139A0">
              <w:rPr>
                <w:noProof/>
                <w:webHidden/>
              </w:rPr>
            </w:r>
            <w:r w:rsidR="008139A0">
              <w:rPr>
                <w:noProof/>
                <w:webHidden/>
              </w:rPr>
              <w:fldChar w:fldCharType="separate"/>
            </w:r>
            <w:r w:rsidR="008139A0">
              <w:rPr>
                <w:noProof/>
                <w:webHidden/>
              </w:rPr>
              <w:t>4</w:t>
            </w:r>
            <w:r w:rsidR="008139A0">
              <w:rPr>
                <w:noProof/>
                <w:webHidden/>
              </w:rPr>
              <w:fldChar w:fldCharType="end"/>
            </w:r>
          </w:hyperlink>
        </w:p>
        <w:p w14:paraId="7B6CC2FB" w14:textId="3463E514"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08" w:history="1">
            <w:r w:rsidR="008139A0" w:rsidRPr="003C5AC3">
              <w:rPr>
                <w:rStyle w:val="ac"/>
                <w:noProof/>
              </w:rPr>
              <w:t>3. DNS中继功能</w:t>
            </w:r>
            <w:r w:rsidR="008139A0">
              <w:rPr>
                <w:noProof/>
                <w:webHidden/>
              </w:rPr>
              <w:tab/>
            </w:r>
            <w:r w:rsidR="008139A0">
              <w:rPr>
                <w:noProof/>
                <w:webHidden/>
              </w:rPr>
              <w:fldChar w:fldCharType="begin"/>
            </w:r>
            <w:r w:rsidR="008139A0">
              <w:rPr>
                <w:noProof/>
                <w:webHidden/>
              </w:rPr>
              <w:instrText xml:space="preserve"> PAGEREF _Toc50716308 \h </w:instrText>
            </w:r>
            <w:r w:rsidR="008139A0">
              <w:rPr>
                <w:noProof/>
                <w:webHidden/>
              </w:rPr>
            </w:r>
            <w:r w:rsidR="008139A0">
              <w:rPr>
                <w:noProof/>
                <w:webHidden/>
              </w:rPr>
              <w:fldChar w:fldCharType="separate"/>
            </w:r>
            <w:r w:rsidR="008139A0">
              <w:rPr>
                <w:noProof/>
                <w:webHidden/>
              </w:rPr>
              <w:t>4</w:t>
            </w:r>
            <w:r w:rsidR="008139A0">
              <w:rPr>
                <w:noProof/>
                <w:webHidden/>
              </w:rPr>
              <w:fldChar w:fldCharType="end"/>
            </w:r>
          </w:hyperlink>
        </w:p>
        <w:p w14:paraId="168102B6" w14:textId="02286713"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09" w:history="1">
            <w:r w:rsidR="008139A0" w:rsidRPr="003C5AC3">
              <w:rPr>
                <w:rStyle w:val="ac"/>
                <w:noProof/>
              </w:rPr>
              <w:t>四 需求分析</w:t>
            </w:r>
            <w:r w:rsidR="008139A0">
              <w:rPr>
                <w:noProof/>
                <w:webHidden/>
              </w:rPr>
              <w:tab/>
            </w:r>
            <w:r w:rsidR="008139A0">
              <w:rPr>
                <w:noProof/>
                <w:webHidden/>
              </w:rPr>
              <w:fldChar w:fldCharType="begin"/>
            </w:r>
            <w:r w:rsidR="008139A0">
              <w:rPr>
                <w:noProof/>
                <w:webHidden/>
              </w:rPr>
              <w:instrText xml:space="preserve"> PAGEREF _Toc50716309 \h </w:instrText>
            </w:r>
            <w:r w:rsidR="008139A0">
              <w:rPr>
                <w:noProof/>
                <w:webHidden/>
              </w:rPr>
            </w:r>
            <w:r w:rsidR="008139A0">
              <w:rPr>
                <w:noProof/>
                <w:webHidden/>
              </w:rPr>
              <w:fldChar w:fldCharType="separate"/>
            </w:r>
            <w:r w:rsidR="008139A0">
              <w:rPr>
                <w:noProof/>
                <w:webHidden/>
              </w:rPr>
              <w:t>4</w:t>
            </w:r>
            <w:r w:rsidR="008139A0">
              <w:rPr>
                <w:noProof/>
                <w:webHidden/>
              </w:rPr>
              <w:fldChar w:fldCharType="end"/>
            </w:r>
          </w:hyperlink>
        </w:p>
        <w:p w14:paraId="6E51B4CA" w14:textId="69319917"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0" w:history="1">
            <w:r w:rsidR="008139A0" w:rsidRPr="003C5AC3">
              <w:rPr>
                <w:rStyle w:val="ac"/>
                <w:noProof/>
              </w:rPr>
              <w:t>1. 多客户端并发处理能力</w:t>
            </w:r>
            <w:r w:rsidR="008139A0">
              <w:rPr>
                <w:noProof/>
                <w:webHidden/>
              </w:rPr>
              <w:tab/>
            </w:r>
            <w:r w:rsidR="008139A0">
              <w:rPr>
                <w:noProof/>
                <w:webHidden/>
              </w:rPr>
              <w:fldChar w:fldCharType="begin"/>
            </w:r>
            <w:r w:rsidR="008139A0">
              <w:rPr>
                <w:noProof/>
                <w:webHidden/>
              </w:rPr>
              <w:instrText xml:space="preserve"> PAGEREF _Toc50716310 \h </w:instrText>
            </w:r>
            <w:r w:rsidR="008139A0">
              <w:rPr>
                <w:noProof/>
                <w:webHidden/>
              </w:rPr>
            </w:r>
            <w:r w:rsidR="008139A0">
              <w:rPr>
                <w:noProof/>
                <w:webHidden/>
              </w:rPr>
              <w:fldChar w:fldCharType="separate"/>
            </w:r>
            <w:r w:rsidR="008139A0">
              <w:rPr>
                <w:noProof/>
                <w:webHidden/>
              </w:rPr>
              <w:t>4</w:t>
            </w:r>
            <w:r w:rsidR="008139A0">
              <w:rPr>
                <w:noProof/>
                <w:webHidden/>
              </w:rPr>
              <w:fldChar w:fldCharType="end"/>
            </w:r>
          </w:hyperlink>
        </w:p>
        <w:p w14:paraId="4F919DD2" w14:textId="0437D995"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1" w:history="1">
            <w:r w:rsidR="008139A0" w:rsidRPr="003C5AC3">
              <w:rPr>
                <w:rStyle w:val="ac"/>
                <w:noProof/>
              </w:rPr>
              <w:t>2. 超时处理</w:t>
            </w:r>
            <w:r w:rsidR="008139A0">
              <w:rPr>
                <w:noProof/>
                <w:webHidden/>
              </w:rPr>
              <w:tab/>
            </w:r>
            <w:r w:rsidR="008139A0">
              <w:rPr>
                <w:noProof/>
                <w:webHidden/>
              </w:rPr>
              <w:fldChar w:fldCharType="begin"/>
            </w:r>
            <w:r w:rsidR="008139A0">
              <w:rPr>
                <w:noProof/>
                <w:webHidden/>
              </w:rPr>
              <w:instrText xml:space="preserve"> PAGEREF _Toc50716311 \h </w:instrText>
            </w:r>
            <w:r w:rsidR="008139A0">
              <w:rPr>
                <w:noProof/>
                <w:webHidden/>
              </w:rPr>
            </w:r>
            <w:r w:rsidR="008139A0">
              <w:rPr>
                <w:noProof/>
                <w:webHidden/>
              </w:rPr>
              <w:fldChar w:fldCharType="separate"/>
            </w:r>
            <w:r w:rsidR="008139A0">
              <w:rPr>
                <w:noProof/>
                <w:webHidden/>
              </w:rPr>
              <w:t>4</w:t>
            </w:r>
            <w:r w:rsidR="008139A0">
              <w:rPr>
                <w:noProof/>
                <w:webHidden/>
              </w:rPr>
              <w:fldChar w:fldCharType="end"/>
            </w:r>
          </w:hyperlink>
        </w:p>
        <w:p w14:paraId="2060659F" w14:textId="5BD08A43"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12" w:history="1">
            <w:r w:rsidR="008139A0" w:rsidRPr="003C5AC3">
              <w:rPr>
                <w:rStyle w:val="ac"/>
                <w:noProof/>
              </w:rPr>
              <w:t>五、模块划分</w:t>
            </w:r>
            <w:r w:rsidR="008139A0">
              <w:rPr>
                <w:noProof/>
                <w:webHidden/>
              </w:rPr>
              <w:tab/>
            </w:r>
            <w:r w:rsidR="008139A0">
              <w:rPr>
                <w:noProof/>
                <w:webHidden/>
              </w:rPr>
              <w:fldChar w:fldCharType="begin"/>
            </w:r>
            <w:r w:rsidR="008139A0">
              <w:rPr>
                <w:noProof/>
                <w:webHidden/>
              </w:rPr>
              <w:instrText xml:space="preserve"> PAGEREF _Toc50716312 \h </w:instrText>
            </w:r>
            <w:r w:rsidR="008139A0">
              <w:rPr>
                <w:noProof/>
                <w:webHidden/>
              </w:rPr>
            </w:r>
            <w:r w:rsidR="008139A0">
              <w:rPr>
                <w:noProof/>
                <w:webHidden/>
              </w:rPr>
              <w:fldChar w:fldCharType="separate"/>
            </w:r>
            <w:r w:rsidR="008139A0">
              <w:rPr>
                <w:noProof/>
                <w:webHidden/>
              </w:rPr>
              <w:t>5</w:t>
            </w:r>
            <w:r w:rsidR="008139A0">
              <w:rPr>
                <w:noProof/>
                <w:webHidden/>
              </w:rPr>
              <w:fldChar w:fldCharType="end"/>
            </w:r>
          </w:hyperlink>
        </w:p>
        <w:p w14:paraId="2D27408E" w14:textId="165349EF"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3" w:history="1">
            <w:r w:rsidR="008139A0" w:rsidRPr="003C5AC3">
              <w:rPr>
                <w:rStyle w:val="ac"/>
                <w:noProof/>
              </w:rPr>
              <w:t>用户交互层:</w:t>
            </w:r>
            <w:r w:rsidR="008139A0">
              <w:rPr>
                <w:noProof/>
                <w:webHidden/>
              </w:rPr>
              <w:tab/>
            </w:r>
            <w:r w:rsidR="008139A0">
              <w:rPr>
                <w:noProof/>
                <w:webHidden/>
              </w:rPr>
              <w:fldChar w:fldCharType="begin"/>
            </w:r>
            <w:r w:rsidR="008139A0">
              <w:rPr>
                <w:noProof/>
                <w:webHidden/>
              </w:rPr>
              <w:instrText xml:space="preserve"> PAGEREF _Toc50716313 \h </w:instrText>
            </w:r>
            <w:r w:rsidR="008139A0">
              <w:rPr>
                <w:noProof/>
                <w:webHidden/>
              </w:rPr>
            </w:r>
            <w:r w:rsidR="008139A0">
              <w:rPr>
                <w:noProof/>
                <w:webHidden/>
              </w:rPr>
              <w:fldChar w:fldCharType="separate"/>
            </w:r>
            <w:r w:rsidR="008139A0">
              <w:rPr>
                <w:noProof/>
                <w:webHidden/>
              </w:rPr>
              <w:t>6</w:t>
            </w:r>
            <w:r w:rsidR="008139A0">
              <w:rPr>
                <w:noProof/>
                <w:webHidden/>
              </w:rPr>
              <w:fldChar w:fldCharType="end"/>
            </w:r>
          </w:hyperlink>
        </w:p>
        <w:p w14:paraId="55E45F7A" w14:textId="044F279A"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4" w:history="1">
            <w:r w:rsidR="008139A0" w:rsidRPr="003C5AC3">
              <w:rPr>
                <w:rStyle w:val="ac"/>
                <w:noProof/>
              </w:rPr>
              <w:t>数据管理层:</w:t>
            </w:r>
            <w:r w:rsidR="008139A0">
              <w:rPr>
                <w:noProof/>
                <w:webHidden/>
              </w:rPr>
              <w:tab/>
            </w:r>
            <w:r w:rsidR="008139A0">
              <w:rPr>
                <w:noProof/>
                <w:webHidden/>
              </w:rPr>
              <w:fldChar w:fldCharType="begin"/>
            </w:r>
            <w:r w:rsidR="008139A0">
              <w:rPr>
                <w:noProof/>
                <w:webHidden/>
              </w:rPr>
              <w:instrText xml:space="preserve"> PAGEREF _Toc50716314 \h </w:instrText>
            </w:r>
            <w:r w:rsidR="008139A0">
              <w:rPr>
                <w:noProof/>
                <w:webHidden/>
              </w:rPr>
            </w:r>
            <w:r w:rsidR="008139A0">
              <w:rPr>
                <w:noProof/>
                <w:webHidden/>
              </w:rPr>
              <w:fldChar w:fldCharType="separate"/>
            </w:r>
            <w:r w:rsidR="008139A0">
              <w:rPr>
                <w:noProof/>
                <w:webHidden/>
              </w:rPr>
              <w:t>6</w:t>
            </w:r>
            <w:r w:rsidR="008139A0">
              <w:rPr>
                <w:noProof/>
                <w:webHidden/>
              </w:rPr>
              <w:fldChar w:fldCharType="end"/>
            </w:r>
          </w:hyperlink>
        </w:p>
        <w:p w14:paraId="352FA7A2" w14:textId="708C266C"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5" w:history="1">
            <w:r w:rsidR="008139A0" w:rsidRPr="003C5AC3">
              <w:rPr>
                <w:rStyle w:val="ac"/>
                <w:noProof/>
              </w:rPr>
              <w:t>网络服务层：</w:t>
            </w:r>
            <w:r w:rsidR="008139A0">
              <w:rPr>
                <w:noProof/>
                <w:webHidden/>
              </w:rPr>
              <w:tab/>
            </w:r>
            <w:r w:rsidR="008139A0">
              <w:rPr>
                <w:noProof/>
                <w:webHidden/>
              </w:rPr>
              <w:fldChar w:fldCharType="begin"/>
            </w:r>
            <w:r w:rsidR="008139A0">
              <w:rPr>
                <w:noProof/>
                <w:webHidden/>
              </w:rPr>
              <w:instrText xml:space="preserve"> PAGEREF _Toc50716315 \h </w:instrText>
            </w:r>
            <w:r w:rsidR="008139A0">
              <w:rPr>
                <w:noProof/>
                <w:webHidden/>
              </w:rPr>
            </w:r>
            <w:r w:rsidR="008139A0">
              <w:rPr>
                <w:noProof/>
                <w:webHidden/>
              </w:rPr>
              <w:fldChar w:fldCharType="separate"/>
            </w:r>
            <w:r w:rsidR="008139A0">
              <w:rPr>
                <w:noProof/>
                <w:webHidden/>
              </w:rPr>
              <w:t>7</w:t>
            </w:r>
            <w:r w:rsidR="008139A0">
              <w:rPr>
                <w:noProof/>
                <w:webHidden/>
              </w:rPr>
              <w:fldChar w:fldCharType="end"/>
            </w:r>
          </w:hyperlink>
        </w:p>
        <w:p w14:paraId="003EC34E" w14:textId="4E3E9836"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16" w:history="1">
            <w:r w:rsidR="008139A0" w:rsidRPr="003C5AC3">
              <w:rPr>
                <w:rStyle w:val="ac"/>
                <w:noProof/>
              </w:rPr>
              <w:t>六、软件流程图</w:t>
            </w:r>
            <w:r w:rsidR="008139A0">
              <w:rPr>
                <w:noProof/>
                <w:webHidden/>
              </w:rPr>
              <w:tab/>
            </w:r>
            <w:r w:rsidR="008139A0">
              <w:rPr>
                <w:noProof/>
                <w:webHidden/>
              </w:rPr>
              <w:fldChar w:fldCharType="begin"/>
            </w:r>
            <w:r w:rsidR="008139A0">
              <w:rPr>
                <w:noProof/>
                <w:webHidden/>
              </w:rPr>
              <w:instrText xml:space="preserve"> PAGEREF _Toc50716316 \h </w:instrText>
            </w:r>
            <w:r w:rsidR="008139A0">
              <w:rPr>
                <w:noProof/>
                <w:webHidden/>
              </w:rPr>
            </w:r>
            <w:r w:rsidR="008139A0">
              <w:rPr>
                <w:noProof/>
                <w:webHidden/>
              </w:rPr>
              <w:fldChar w:fldCharType="separate"/>
            </w:r>
            <w:r w:rsidR="008139A0">
              <w:rPr>
                <w:noProof/>
                <w:webHidden/>
              </w:rPr>
              <w:t>8</w:t>
            </w:r>
            <w:r w:rsidR="008139A0">
              <w:rPr>
                <w:noProof/>
                <w:webHidden/>
              </w:rPr>
              <w:fldChar w:fldCharType="end"/>
            </w:r>
          </w:hyperlink>
        </w:p>
        <w:p w14:paraId="02D72576" w14:textId="7B6CFD25"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17" w:history="1">
            <w:r w:rsidR="008139A0" w:rsidRPr="003C5AC3">
              <w:rPr>
                <w:rStyle w:val="ac"/>
                <w:noProof/>
              </w:rPr>
              <w:t>七、测试用例及运行结果</w:t>
            </w:r>
            <w:r w:rsidR="008139A0">
              <w:rPr>
                <w:noProof/>
                <w:webHidden/>
              </w:rPr>
              <w:tab/>
            </w:r>
            <w:r w:rsidR="008139A0">
              <w:rPr>
                <w:noProof/>
                <w:webHidden/>
              </w:rPr>
              <w:fldChar w:fldCharType="begin"/>
            </w:r>
            <w:r w:rsidR="008139A0">
              <w:rPr>
                <w:noProof/>
                <w:webHidden/>
              </w:rPr>
              <w:instrText xml:space="preserve"> PAGEREF _Toc50716317 \h </w:instrText>
            </w:r>
            <w:r w:rsidR="008139A0">
              <w:rPr>
                <w:noProof/>
                <w:webHidden/>
              </w:rPr>
            </w:r>
            <w:r w:rsidR="008139A0">
              <w:rPr>
                <w:noProof/>
                <w:webHidden/>
              </w:rPr>
              <w:fldChar w:fldCharType="separate"/>
            </w:r>
            <w:r w:rsidR="008139A0">
              <w:rPr>
                <w:noProof/>
                <w:webHidden/>
              </w:rPr>
              <w:t>9</w:t>
            </w:r>
            <w:r w:rsidR="008139A0">
              <w:rPr>
                <w:noProof/>
                <w:webHidden/>
              </w:rPr>
              <w:fldChar w:fldCharType="end"/>
            </w:r>
          </w:hyperlink>
        </w:p>
        <w:p w14:paraId="12C4D419" w14:textId="69AF148A"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8" w:history="1">
            <w:r w:rsidR="008139A0" w:rsidRPr="003C5AC3">
              <w:rPr>
                <w:rStyle w:val="ac"/>
                <w:rFonts w:ascii="Times New Roman" w:hAnsi="Times New Roman"/>
                <w:noProof/>
              </w:rPr>
              <w:t xml:space="preserve">1. </w:t>
            </w:r>
            <w:r w:rsidR="008139A0" w:rsidRPr="003C5AC3">
              <w:rPr>
                <w:rStyle w:val="ac"/>
                <w:noProof/>
              </w:rPr>
              <w:t>不良网站拦截功能</w:t>
            </w:r>
            <w:r w:rsidR="008139A0">
              <w:rPr>
                <w:noProof/>
                <w:webHidden/>
              </w:rPr>
              <w:tab/>
            </w:r>
            <w:r w:rsidR="008139A0">
              <w:rPr>
                <w:noProof/>
                <w:webHidden/>
              </w:rPr>
              <w:fldChar w:fldCharType="begin"/>
            </w:r>
            <w:r w:rsidR="008139A0">
              <w:rPr>
                <w:noProof/>
                <w:webHidden/>
              </w:rPr>
              <w:instrText xml:space="preserve"> PAGEREF _Toc50716318 \h </w:instrText>
            </w:r>
            <w:r w:rsidR="008139A0">
              <w:rPr>
                <w:noProof/>
                <w:webHidden/>
              </w:rPr>
            </w:r>
            <w:r w:rsidR="008139A0">
              <w:rPr>
                <w:noProof/>
                <w:webHidden/>
              </w:rPr>
              <w:fldChar w:fldCharType="separate"/>
            </w:r>
            <w:r w:rsidR="008139A0">
              <w:rPr>
                <w:noProof/>
                <w:webHidden/>
              </w:rPr>
              <w:t>9</w:t>
            </w:r>
            <w:r w:rsidR="008139A0">
              <w:rPr>
                <w:noProof/>
                <w:webHidden/>
              </w:rPr>
              <w:fldChar w:fldCharType="end"/>
            </w:r>
          </w:hyperlink>
        </w:p>
        <w:p w14:paraId="240975B9" w14:textId="404AA4A6"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19" w:history="1">
            <w:r w:rsidR="008139A0" w:rsidRPr="003C5AC3">
              <w:rPr>
                <w:rStyle w:val="ac"/>
                <w:rFonts w:ascii="Times New Roman" w:hAnsi="Times New Roman"/>
                <w:noProof/>
              </w:rPr>
              <w:t xml:space="preserve">2. </w:t>
            </w:r>
            <w:r w:rsidR="008139A0" w:rsidRPr="003C5AC3">
              <w:rPr>
                <w:rStyle w:val="ac"/>
                <w:noProof/>
              </w:rPr>
              <w:t>服务器功能</w:t>
            </w:r>
            <w:r w:rsidR="008139A0">
              <w:rPr>
                <w:noProof/>
                <w:webHidden/>
              </w:rPr>
              <w:tab/>
            </w:r>
            <w:r w:rsidR="008139A0">
              <w:rPr>
                <w:noProof/>
                <w:webHidden/>
              </w:rPr>
              <w:fldChar w:fldCharType="begin"/>
            </w:r>
            <w:r w:rsidR="008139A0">
              <w:rPr>
                <w:noProof/>
                <w:webHidden/>
              </w:rPr>
              <w:instrText xml:space="preserve"> PAGEREF _Toc50716319 \h </w:instrText>
            </w:r>
            <w:r w:rsidR="008139A0">
              <w:rPr>
                <w:noProof/>
                <w:webHidden/>
              </w:rPr>
            </w:r>
            <w:r w:rsidR="008139A0">
              <w:rPr>
                <w:noProof/>
                <w:webHidden/>
              </w:rPr>
              <w:fldChar w:fldCharType="separate"/>
            </w:r>
            <w:r w:rsidR="008139A0">
              <w:rPr>
                <w:noProof/>
                <w:webHidden/>
              </w:rPr>
              <w:t>10</w:t>
            </w:r>
            <w:r w:rsidR="008139A0">
              <w:rPr>
                <w:noProof/>
                <w:webHidden/>
              </w:rPr>
              <w:fldChar w:fldCharType="end"/>
            </w:r>
          </w:hyperlink>
        </w:p>
        <w:p w14:paraId="19F60C12" w14:textId="2AEF6C06"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20" w:history="1">
            <w:r w:rsidR="008139A0" w:rsidRPr="003C5AC3">
              <w:rPr>
                <w:rStyle w:val="ac"/>
                <w:rFonts w:ascii="Times New Roman" w:hAnsi="Times New Roman"/>
                <w:noProof/>
              </w:rPr>
              <w:t xml:space="preserve">3. </w:t>
            </w:r>
            <w:r w:rsidR="008139A0" w:rsidRPr="003C5AC3">
              <w:rPr>
                <w:rStyle w:val="ac"/>
                <w:noProof/>
              </w:rPr>
              <w:t>中继功能</w:t>
            </w:r>
            <w:r w:rsidR="008139A0">
              <w:rPr>
                <w:noProof/>
                <w:webHidden/>
              </w:rPr>
              <w:tab/>
            </w:r>
            <w:r w:rsidR="008139A0">
              <w:rPr>
                <w:noProof/>
                <w:webHidden/>
              </w:rPr>
              <w:fldChar w:fldCharType="begin"/>
            </w:r>
            <w:r w:rsidR="008139A0">
              <w:rPr>
                <w:noProof/>
                <w:webHidden/>
              </w:rPr>
              <w:instrText xml:space="preserve"> PAGEREF _Toc50716320 \h </w:instrText>
            </w:r>
            <w:r w:rsidR="008139A0">
              <w:rPr>
                <w:noProof/>
                <w:webHidden/>
              </w:rPr>
            </w:r>
            <w:r w:rsidR="008139A0">
              <w:rPr>
                <w:noProof/>
                <w:webHidden/>
              </w:rPr>
              <w:fldChar w:fldCharType="separate"/>
            </w:r>
            <w:r w:rsidR="008139A0">
              <w:rPr>
                <w:noProof/>
                <w:webHidden/>
              </w:rPr>
              <w:t>11</w:t>
            </w:r>
            <w:r w:rsidR="008139A0">
              <w:rPr>
                <w:noProof/>
                <w:webHidden/>
              </w:rPr>
              <w:fldChar w:fldCharType="end"/>
            </w:r>
          </w:hyperlink>
        </w:p>
        <w:p w14:paraId="0F39BFCF" w14:textId="5925CE48"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21" w:history="1">
            <w:r w:rsidR="008139A0" w:rsidRPr="003C5AC3">
              <w:rPr>
                <w:rStyle w:val="ac"/>
                <w:rFonts w:ascii="Times New Roman" w:hAnsi="Times New Roman"/>
                <w:noProof/>
              </w:rPr>
              <w:t xml:space="preserve">4. </w:t>
            </w:r>
            <w:r w:rsidR="008139A0" w:rsidRPr="003C5AC3">
              <w:rPr>
                <w:rStyle w:val="ac"/>
                <w:noProof/>
              </w:rPr>
              <w:t>多客户端并发</w:t>
            </w:r>
            <w:r w:rsidR="008139A0">
              <w:rPr>
                <w:noProof/>
                <w:webHidden/>
              </w:rPr>
              <w:tab/>
            </w:r>
            <w:r w:rsidR="008139A0">
              <w:rPr>
                <w:noProof/>
                <w:webHidden/>
              </w:rPr>
              <w:fldChar w:fldCharType="begin"/>
            </w:r>
            <w:r w:rsidR="008139A0">
              <w:rPr>
                <w:noProof/>
                <w:webHidden/>
              </w:rPr>
              <w:instrText xml:space="preserve"> PAGEREF _Toc50716321 \h </w:instrText>
            </w:r>
            <w:r w:rsidR="008139A0">
              <w:rPr>
                <w:noProof/>
                <w:webHidden/>
              </w:rPr>
            </w:r>
            <w:r w:rsidR="008139A0">
              <w:rPr>
                <w:noProof/>
                <w:webHidden/>
              </w:rPr>
              <w:fldChar w:fldCharType="separate"/>
            </w:r>
            <w:r w:rsidR="008139A0">
              <w:rPr>
                <w:noProof/>
                <w:webHidden/>
              </w:rPr>
              <w:t>13</w:t>
            </w:r>
            <w:r w:rsidR="008139A0">
              <w:rPr>
                <w:noProof/>
                <w:webHidden/>
              </w:rPr>
              <w:fldChar w:fldCharType="end"/>
            </w:r>
          </w:hyperlink>
        </w:p>
        <w:p w14:paraId="358018F1" w14:textId="6EF57F6A"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22" w:history="1">
            <w:r w:rsidR="008139A0" w:rsidRPr="003C5AC3">
              <w:rPr>
                <w:rStyle w:val="ac"/>
                <w:noProof/>
              </w:rPr>
              <w:t>七、调试中遇到并解决的问题</w:t>
            </w:r>
            <w:r w:rsidR="008139A0">
              <w:rPr>
                <w:noProof/>
                <w:webHidden/>
              </w:rPr>
              <w:tab/>
            </w:r>
            <w:r w:rsidR="008139A0">
              <w:rPr>
                <w:noProof/>
                <w:webHidden/>
              </w:rPr>
              <w:fldChar w:fldCharType="begin"/>
            </w:r>
            <w:r w:rsidR="008139A0">
              <w:rPr>
                <w:noProof/>
                <w:webHidden/>
              </w:rPr>
              <w:instrText xml:space="preserve"> PAGEREF _Toc50716322 \h </w:instrText>
            </w:r>
            <w:r w:rsidR="008139A0">
              <w:rPr>
                <w:noProof/>
                <w:webHidden/>
              </w:rPr>
            </w:r>
            <w:r w:rsidR="008139A0">
              <w:rPr>
                <w:noProof/>
                <w:webHidden/>
              </w:rPr>
              <w:fldChar w:fldCharType="separate"/>
            </w:r>
            <w:r w:rsidR="008139A0">
              <w:rPr>
                <w:noProof/>
                <w:webHidden/>
              </w:rPr>
              <w:t>14</w:t>
            </w:r>
            <w:r w:rsidR="008139A0">
              <w:rPr>
                <w:noProof/>
                <w:webHidden/>
              </w:rPr>
              <w:fldChar w:fldCharType="end"/>
            </w:r>
          </w:hyperlink>
        </w:p>
        <w:p w14:paraId="0E49A23E" w14:textId="6BE72554"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23" w:history="1">
            <w:r w:rsidR="008139A0" w:rsidRPr="003C5AC3">
              <w:rPr>
                <w:rStyle w:val="ac"/>
                <w:noProof/>
              </w:rPr>
              <w:t>八、实验评价</w:t>
            </w:r>
            <w:r w:rsidR="008139A0">
              <w:rPr>
                <w:noProof/>
                <w:webHidden/>
              </w:rPr>
              <w:tab/>
            </w:r>
            <w:r w:rsidR="008139A0">
              <w:rPr>
                <w:noProof/>
                <w:webHidden/>
              </w:rPr>
              <w:fldChar w:fldCharType="begin"/>
            </w:r>
            <w:r w:rsidR="008139A0">
              <w:rPr>
                <w:noProof/>
                <w:webHidden/>
              </w:rPr>
              <w:instrText xml:space="preserve"> PAGEREF _Toc50716323 \h </w:instrText>
            </w:r>
            <w:r w:rsidR="008139A0">
              <w:rPr>
                <w:noProof/>
                <w:webHidden/>
              </w:rPr>
            </w:r>
            <w:r w:rsidR="008139A0">
              <w:rPr>
                <w:noProof/>
                <w:webHidden/>
              </w:rPr>
              <w:fldChar w:fldCharType="separate"/>
            </w:r>
            <w:r w:rsidR="008139A0">
              <w:rPr>
                <w:noProof/>
                <w:webHidden/>
              </w:rPr>
              <w:t>16</w:t>
            </w:r>
            <w:r w:rsidR="008139A0">
              <w:rPr>
                <w:noProof/>
                <w:webHidden/>
              </w:rPr>
              <w:fldChar w:fldCharType="end"/>
            </w:r>
          </w:hyperlink>
        </w:p>
        <w:p w14:paraId="39E1E7A9" w14:textId="0344BE0B"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24" w:history="1">
            <w:r w:rsidR="008139A0" w:rsidRPr="003C5AC3">
              <w:rPr>
                <w:rStyle w:val="ac"/>
                <w:noProof/>
              </w:rPr>
              <w:t>优点</w:t>
            </w:r>
            <w:r w:rsidR="008139A0">
              <w:rPr>
                <w:noProof/>
                <w:webHidden/>
              </w:rPr>
              <w:tab/>
            </w:r>
            <w:r w:rsidR="008139A0">
              <w:rPr>
                <w:noProof/>
                <w:webHidden/>
              </w:rPr>
              <w:fldChar w:fldCharType="begin"/>
            </w:r>
            <w:r w:rsidR="008139A0">
              <w:rPr>
                <w:noProof/>
                <w:webHidden/>
              </w:rPr>
              <w:instrText xml:space="preserve"> PAGEREF _Toc50716324 \h </w:instrText>
            </w:r>
            <w:r w:rsidR="008139A0">
              <w:rPr>
                <w:noProof/>
                <w:webHidden/>
              </w:rPr>
            </w:r>
            <w:r w:rsidR="008139A0">
              <w:rPr>
                <w:noProof/>
                <w:webHidden/>
              </w:rPr>
              <w:fldChar w:fldCharType="separate"/>
            </w:r>
            <w:r w:rsidR="008139A0">
              <w:rPr>
                <w:noProof/>
                <w:webHidden/>
              </w:rPr>
              <w:t>16</w:t>
            </w:r>
            <w:r w:rsidR="008139A0">
              <w:rPr>
                <w:noProof/>
                <w:webHidden/>
              </w:rPr>
              <w:fldChar w:fldCharType="end"/>
            </w:r>
          </w:hyperlink>
        </w:p>
        <w:p w14:paraId="2A810EA5" w14:textId="2B440D83" w:rsidR="008139A0" w:rsidRDefault="00EF5F41">
          <w:pPr>
            <w:pStyle w:val="TOC4"/>
            <w:tabs>
              <w:tab w:val="right" w:leader="dot" w:pos="8296"/>
            </w:tabs>
            <w:ind w:left="1440"/>
            <w:rPr>
              <w:rFonts w:asciiTheme="minorHAnsi" w:eastAsiaTheme="minorEastAsia" w:hAnsiTheme="minorHAnsi" w:cstheme="minorBidi"/>
              <w:noProof/>
              <w:kern w:val="2"/>
              <w:sz w:val="21"/>
              <w:szCs w:val="22"/>
            </w:rPr>
          </w:pPr>
          <w:hyperlink w:anchor="_Toc50716325" w:history="1">
            <w:r w:rsidR="008139A0" w:rsidRPr="003C5AC3">
              <w:rPr>
                <w:rStyle w:val="ac"/>
                <w:noProof/>
              </w:rPr>
              <w:t>缺点：</w:t>
            </w:r>
            <w:r w:rsidR="008139A0">
              <w:rPr>
                <w:noProof/>
                <w:webHidden/>
              </w:rPr>
              <w:tab/>
            </w:r>
            <w:r w:rsidR="008139A0">
              <w:rPr>
                <w:noProof/>
                <w:webHidden/>
              </w:rPr>
              <w:fldChar w:fldCharType="begin"/>
            </w:r>
            <w:r w:rsidR="008139A0">
              <w:rPr>
                <w:noProof/>
                <w:webHidden/>
              </w:rPr>
              <w:instrText xml:space="preserve"> PAGEREF _Toc50716325 \h </w:instrText>
            </w:r>
            <w:r w:rsidR="008139A0">
              <w:rPr>
                <w:noProof/>
                <w:webHidden/>
              </w:rPr>
            </w:r>
            <w:r w:rsidR="008139A0">
              <w:rPr>
                <w:noProof/>
                <w:webHidden/>
              </w:rPr>
              <w:fldChar w:fldCharType="separate"/>
            </w:r>
            <w:r w:rsidR="008139A0">
              <w:rPr>
                <w:noProof/>
                <w:webHidden/>
              </w:rPr>
              <w:t>17</w:t>
            </w:r>
            <w:r w:rsidR="008139A0">
              <w:rPr>
                <w:noProof/>
                <w:webHidden/>
              </w:rPr>
              <w:fldChar w:fldCharType="end"/>
            </w:r>
          </w:hyperlink>
        </w:p>
        <w:p w14:paraId="341B9806" w14:textId="3355C7A7" w:rsidR="008139A0" w:rsidRDefault="00EF5F41">
          <w:pPr>
            <w:pStyle w:val="TOC2"/>
            <w:tabs>
              <w:tab w:val="right" w:leader="dot" w:pos="8296"/>
            </w:tabs>
            <w:ind w:left="480"/>
            <w:rPr>
              <w:rFonts w:asciiTheme="minorHAnsi" w:eastAsiaTheme="minorEastAsia" w:hAnsiTheme="minorHAnsi" w:cstheme="minorBidi"/>
              <w:noProof/>
              <w:kern w:val="2"/>
              <w:sz w:val="21"/>
              <w:szCs w:val="22"/>
            </w:rPr>
          </w:pPr>
          <w:hyperlink w:anchor="_Toc50716326" w:history="1">
            <w:r w:rsidR="008139A0" w:rsidRPr="003C5AC3">
              <w:rPr>
                <w:rStyle w:val="ac"/>
                <w:noProof/>
              </w:rPr>
              <w:t>九、心得体会</w:t>
            </w:r>
            <w:r w:rsidR="008139A0">
              <w:rPr>
                <w:noProof/>
                <w:webHidden/>
              </w:rPr>
              <w:tab/>
            </w:r>
            <w:r w:rsidR="008139A0">
              <w:rPr>
                <w:noProof/>
                <w:webHidden/>
              </w:rPr>
              <w:fldChar w:fldCharType="begin"/>
            </w:r>
            <w:r w:rsidR="008139A0">
              <w:rPr>
                <w:noProof/>
                <w:webHidden/>
              </w:rPr>
              <w:instrText xml:space="preserve"> PAGEREF _Toc50716326 \h </w:instrText>
            </w:r>
            <w:r w:rsidR="008139A0">
              <w:rPr>
                <w:noProof/>
                <w:webHidden/>
              </w:rPr>
            </w:r>
            <w:r w:rsidR="008139A0">
              <w:rPr>
                <w:noProof/>
                <w:webHidden/>
              </w:rPr>
              <w:fldChar w:fldCharType="separate"/>
            </w:r>
            <w:r w:rsidR="008139A0">
              <w:rPr>
                <w:noProof/>
                <w:webHidden/>
              </w:rPr>
              <w:t>18</w:t>
            </w:r>
            <w:r w:rsidR="008139A0">
              <w:rPr>
                <w:noProof/>
                <w:webHidden/>
              </w:rPr>
              <w:fldChar w:fldCharType="end"/>
            </w:r>
          </w:hyperlink>
        </w:p>
        <w:p w14:paraId="7EF63668" w14:textId="21A3EDFB" w:rsidR="000037A7" w:rsidRPr="00F36B15" w:rsidRDefault="008139A0" w:rsidP="00F36B15">
          <w:pPr>
            <w:spacing w:line="360" w:lineRule="auto"/>
          </w:pPr>
          <w:r>
            <w:fldChar w:fldCharType="end"/>
          </w:r>
        </w:p>
      </w:sdtContent>
    </w:sdt>
    <w:p w14:paraId="73CF860C" w14:textId="7B566ECB" w:rsidR="000037A7" w:rsidRDefault="000037A7" w:rsidP="00F36B15">
      <w:pPr>
        <w:spacing w:line="360" w:lineRule="auto"/>
        <w:rPr>
          <w:b/>
          <w:bCs/>
          <w:sz w:val="32"/>
        </w:rPr>
      </w:pPr>
    </w:p>
    <w:p w14:paraId="3DE56C70" w14:textId="257DE6EC" w:rsidR="000037A7" w:rsidRDefault="000037A7" w:rsidP="00F36B15">
      <w:pPr>
        <w:spacing w:line="360" w:lineRule="auto"/>
        <w:rPr>
          <w:b/>
          <w:bCs/>
          <w:sz w:val="32"/>
        </w:rPr>
      </w:pPr>
    </w:p>
    <w:p w14:paraId="6A10A43A" w14:textId="1B7943A0" w:rsidR="000037A7" w:rsidRDefault="000037A7" w:rsidP="00F36B15">
      <w:pPr>
        <w:spacing w:line="360" w:lineRule="auto"/>
        <w:rPr>
          <w:b/>
          <w:bCs/>
          <w:sz w:val="32"/>
        </w:rPr>
      </w:pPr>
    </w:p>
    <w:p w14:paraId="162422F3" w14:textId="035D853F" w:rsidR="000037A7" w:rsidRDefault="000037A7" w:rsidP="00F36B15">
      <w:pPr>
        <w:spacing w:line="360" w:lineRule="auto"/>
        <w:rPr>
          <w:b/>
          <w:bCs/>
          <w:sz w:val="32"/>
        </w:rPr>
      </w:pPr>
    </w:p>
    <w:p w14:paraId="35CD6182" w14:textId="232284BB" w:rsidR="000037A7" w:rsidRDefault="000037A7" w:rsidP="00F36B15">
      <w:pPr>
        <w:spacing w:line="360" w:lineRule="auto"/>
        <w:rPr>
          <w:b/>
          <w:bCs/>
          <w:sz w:val="32"/>
        </w:rPr>
      </w:pPr>
    </w:p>
    <w:p w14:paraId="7E4ABEDD" w14:textId="148928B0" w:rsidR="000037A7" w:rsidRDefault="000037A7" w:rsidP="00F36B15">
      <w:pPr>
        <w:spacing w:line="360" w:lineRule="auto"/>
        <w:rPr>
          <w:b/>
          <w:bCs/>
          <w:sz w:val="32"/>
        </w:rPr>
      </w:pPr>
    </w:p>
    <w:p w14:paraId="6CEA99EA" w14:textId="7F1F85C3" w:rsidR="000037A7" w:rsidRDefault="000037A7" w:rsidP="00F36B15">
      <w:pPr>
        <w:spacing w:line="360" w:lineRule="auto"/>
        <w:rPr>
          <w:b/>
          <w:bCs/>
          <w:sz w:val="32"/>
        </w:rPr>
      </w:pPr>
    </w:p>
    <w:p w14:paraId="44F8161C" w14:textId="77777777" w:rsidR="000037A7" w:rsidRDefault="000037A7" w:rsidP="00F36B15">
      <w:pPr>
        <w:spacing w:line="360" w:lineRule="auto"/>
        <w:rPr>
          <w:b/>
          <w:bCs/>
          <w:sz w:val="32"/>
        </w:rPr>
      </w:pPr>
    </w:p>
    <w:p w14:paraId="350AA695" w14:textId="7C5501C7" w:rsidR="00C44CC6" w:rsidRDefault="00603F28" w:rsidP="00F36B15">
      <w:pPr>
        <w:pStyle w:val="2"/>
      </w:pPr>
      <w:bookmarkStart w:id="1" w:name="_Toc50715969"/>
      <w:bookmarkStart w:id="2" w:name="_Toc50716017"/>
      <w:bookmarkStart w:id="3" w:name="_Toc50716055"/>
      <w:bookmarkStart w:id="4" w:name="_Toc50716303"/>
      <w:proofErr w:type="gramStart"/>
      <w:r>
        <w:rPr>
          <w:rFonts w:hint="eastAsia"/>
        </w:rPr>
        <w:t>一</w:t>
      </w:r>
      <w:proofErr w:type="gramEnd"/>
      <w:r>
        <w:rPr>
          <w:rFonts w:hint="eastAsia"/>
        </w:rPr>
        <w:t xml:space="preserve"> </w:t>
      </w:r>
      <w:r>
        <w:rPr>
          <w:rFonts w:hint="eastAsia"/>
        </w:rPr>
        <w:t>实验目的</w:t>
      </w:r>
      <w:bookmarkEnd w:id="1"/>
      <w:bookmarkEnd w:id="2"/>
      <w:bookmarkEnd w:id="3"/>
      <w:bookmarkEnd w:id="4"/>
    </w:p>
    <w:p w14:paraId="78C601DD" w14:textId="2157979C" w:rsidR="00603F28" w:rsidRPr="00415AE6" w:rsidRDefault="00603F28" w:rsidP="00F36B15">
      <w:pPr>
        <w:autoSpaceDE w:val="0"/>
        <w:autoSpaceDN w:val="0"/>
        <w:spacing w:line="360" w:lineRule="auto"/>
        <w:ind w:firstLine="420"/>
      </w:pPr>
      <w:r w:rsidRPr="00415AE6">
        <w:rPr>
          <w:rFonts w:hint="eastAsia"/>
        </w:rPr>
        <w:t>通过该实验，进一步巩固和深刻理解</w:t>
      </w:r>
      <w:r w:rsidR="002949F3" w:rsidRPr="00415AE6">
        <w:rPr>
          <w:rFonts w:hint="eastAsia"/>
        </w:rPr>
        <w:t>计算机网络体系结构特别是其中的D</w:t>
      </w:r>
      <w:r w:rsidR="002949F3" w:rsidRPr="00415AE6">
        <w:t>NS</w:t>
      </w:r>
      <w:r w:rsidR="002949F3" w:rsidRPr="00415AE6">
        <w:rPr>
          <w:rFonts w:hint="eastAsia"/>
        </w:rPr>
        <w:t>协议</w:t>
      </w:r>
      <w:r w:rsidR="00C44CC6" w:rsidRPr="00415AE6">
        <w:rPr>
          <w:rFonts w:hint="eastAsia"/>
        </w:rPr>
        <w:t>，了解和掌握</w:t>
      </w:r>
      <w:r w:rsidR="00F93516" w:rsidRPr="00415AE6">
        <w:rPr>
          <w:rFonts w:hint="eastAsia"/>
        </w:rPr>
        <w:t>网络编程</w:t>
      </w:r>
      <w:r w:rsidR="00C44CC6" w:rsidRPr="00415AE6">
        <w:rPr>
          <w:rFonts w:hint="eastAsia"/>
        </w:rPr>
        <w:t>的基本方法和基本机制</w:t>
      </w:r>
      <w:r w:rsidR="00F93516" w:rsidRPr="00415AE6">
        <w:rPr>
          <w:rFonts w:hint="eastAsia"/>
        </w:rPr>
        <w:t>，</w:t>
      </w:r>
      <w:r w:rsidRPr="00415AE6">
        <w:rPr>
          <w:rFonts w:hint="eastAsia"/>
        </w:rPr>
        <w:t>提高同学的编程能力和实践动手能力，体验</w:t>
      </w:r>
      <w:r w:rsidR="00F93516" w:rsidRPr="00415AE6">
        <w:rPr>
          <w:rFonts w:hint="eastAsia"/>
        </w:rPr>
        <w:t>网络编程</w:t>
      </w:r>
      <w:r w:rsidRPr="00415AE6">
        <w:rPr>
          <w:rFonts w:hint="eastAsia"/>
        </w:rPr>
        <w:t>在设计上各种问题和调试难度，巩固和深刻理解理论知识并利用这些知识对系统进行优化</w:t>
      </w:r>
      <w:r w:rsidR="00C44CC6" w:rsidRPr="00415AE6">
        <w:rPr>
          <w:rFonts w:hint="eastAsia"/>
        </w:rPr>
        <w:t>。</w:t>
      </w:r>
    </w:p>
    <w:p w14:paraId="5F428261" w14:textId="77777777" w:rsidR="00603F28" w:rsidRDefault="00603F28" w:rsidP="00F36B15">
      <w:pPr>
        <w:spacing w:line="360" w:lineRule="auto"/>
      </w:pPr>
    </w:p>
    <w:p w14:paraId="1590B043" w14:textId="77777777" w:rsidR="00603F28" w:rsidRDefault="00603F28" w:rsidP="00F36B15">
      <w:pPr>
        <w:pStyle w:val="2"/>
      </w:pPr>
      <w:bookmarkStart w:id="5" w:name="_Toc50715970"/>
      <w:bookmarkStart w:id="6" w:name="_Toc50716018"/>
      <w:bookmarkStart w:id="7" w:name="_Toc50716056"/>
      <w:bookmarkStart w:id="8" w:name="_Toc50716304"/>
      <w:r>
        <w:rPr>
          <w:rFonts w:hint="eastAsia"/>
        </w:rPr>
        <w:t>二</w:t>
      </w:r>
      <w:r>
        <w:rPr>
          <w:rFonts w:hint="eastAsia"/>
        </w:rPr>
        <w:t xml:space="preserve"> </w:t>
      </w:r>
      <w:r>
        <w:rPr>
          <w:rFonts w:hint="eastAsia"/>
        </w:rPr>
        <w:t>实验内容</w:t>
      </w:r>
      <w:bookmarkEnd w:id="5"/>
      <w:bookmarkEnd w:id="6"/>
      <w:bookmarkEnd w:id="7"/>
      <w:bookmarkEnd w:id="8"/>
    </w:p>
    <w:p w14:paraId="19D82599" w14:textId="40385CA1" w:rsidR="00AE50C7" w:rsidRPr="00AE50C7" w:rsidRDefault="00AE50C7" w:rsidP="00F36B15">
      <w:pPr>
        <w:spacing w:line="360" w:lineRule="auto"/>
        <w:ind w:firstLine="420"/>
        <w:rPr>
          <w:szCs w:val="21"/>
        </w:rPr>
      </w:pPr>
      <w:r w:rsidRPr="00AE50C7">
        <w:rPr>
          <w:rFonts w:hint="eastAsia"/>
          <w:szCs w:val="21"/>
        </w:rPr>
        <w:t>设计一个DNS服务器程序，读入本地的“域名</w:t>
      </w:r>
      <w:r w:rsidRPr="00AE50C7">
        <w:rPr>
          <w:szCs w:val="21"/>
        </w:rPr>
        <w:t>（域名）-IP</w:t>
      </w:r>
      <w:r w:rsidRPr="00AE50C7">
        <w:rPr>
          <w:rFonts w:hint="eastAsia"/>
          <w:szCs w:val="21"/>
        </w:rPr>
        <w:t>地址”对照</w:t>
      </w:r>
      <w:r w:rsidR="001C410E">
        <w:rPr>
          <w:rFonts w:hint="eastAsia"/>
          <w:szCs w:val="21"/>
        </w:rPr>
        <w:t>文件</w:t>
      </w:r>
      <w:r w:rsidRPr="00AE50C7">
        <w:rPr>
          <w:rFonts w:hint="eastAsia"/>
          <w:szCs w:val="21"/>
        </w:rPr>
        <w:t>，</w:t>
      </w:r>
      <w:r w:rsidR="001C410E">
        <w:rPr>
          <w:rFonts w:hint="eastAsia"/>
          <w:szCs w:val="21"/>
        </w:rPr>
        <w:t>并建立c</w:t>
      </w:r>
      <w:r w:rsidR="001C410E">
        <w:rPr>
          <w:szCs w:val="21"/>
        </w:rPr>
        <w:t>ache</w:t>
      </w:r>
      <w:r w:rsidR="001C410E">
        <w:rPr>
          <w:rFonts w:hint="eastAsia"/>
          <w:szCs w:val="21"/>
        </w:rPr>
        <w:t>，</w:t>
      </w:r>
      <w:r w:rsidRPr="00AE50C7">
        <w:rPr>
          <w:rFonts w:hint="eastAsia"/>
          <w:szCs w:val="21"/>
        </w:rPr>
        <w:t>当客户端查询域名对应的IP地址时，用域名检索该对照表</w:t>
      </w:r>
      <w:r w:rsidR="001C410E">
        <w:rPr>
          <w:rFonts w:hint="eastAsia"/>
          <w:szCs w:val="21"/>
        </w:rPr>
        <w:t>以及本地cache</w:t>
      </w:r>
      <w:r w:rsidRPr="00AE50C7">
        <w:rPr>
          <w:rFonts w:hint="eastAsia"/>
          <w:szCs w:val="21"/>
        </w:rPr>
        <w:t>，存在三种检索结果：</w:t>
      </w:r>
    </w:p>
    <w:p w14:paraId="1427247E" w14:textId="77777777" w:rsidR="00AE50C7" w:rsidRPr="00AE50C7" w:rsidRDefault="00AE50C7" w:rsidP="00F36B15">
      <w:pPr>
        <w:spacing w:line="360" w:lineRule="auto"/>
        <w:ind w:firstLine="420"/>
        <w:rPr>
          <w:szCs w:val="21"/>
        </w:rPr>
      </w:pPr>
      <w:r w:rsidRPr="00AE50C7">
        <w:rPr>
          <w:rFonts w:hint="eastAsia"/>
          <w:szCs w:val="21"/>
        </w:rPr>
        <w:t>1、检索结果为特殊</w:t>
      </w:r>
      <w:r w:rsidRPr="00AE50C7">
        <w:rPr>
          <w:szCs w:val="21"/>
        </w:rPr>
        <w:t>IP</w:t>
      </w:r>
      <w:r w:rsidRPr="00AE50C7">
        <w:rPr>
          <w:rFonts w:hint="eastAsia"/>
          <w:szCs w:val="21"/>
        </w:rPr>
        <w:t>地址：</w:t>
      </w:r>
      <w:r w:rsidRPr="00AE50C7">
        <w:rPr>
          <w:szCs w:val="21"/>
        </w:rPr>
        <w:t>0.0.0.0</w:t>
      </w:r>
      <w:r w:rsidRPr="00AE50C7">
        <w:rPr>
          <w:rFonts w:hint="eastAsia"/>
          <w:szCs w:val="21"/>
        </w:rPr>
        <w:t>，则向客户端返回“域名不存在”的报错消息（不良网站拦截功能）；</w:t>
      </w:r>
    </w:p>
    <w:p w14:paraId="3CAFBB4F" w14:textId="77777777" w:rsidR="00AE50C7" w:rsidRPr="00AE50C7" w:rsidRDefault="00AE50C7" w:rsidP="00F36B15">
      <w:pPr>
        <w:spacing w:line="360" w:lineRule="auto"/>
        <w:ind w:firstLine="420"/>
        <w:rPr>
          <w:szCs w:val="21"/>
        </w:rPr>
      </w:pPr>
      <w:r w:rsidRPr="00AE50C7">
        <w:rPr>
          <w:rFonts w:hint="eastAsia"/>
          <w:szCs w:val="21"/>
        </w:rPr>
        <w:t>2、检索结果为普通</w:t>
      </w:r>
      <w:r w:rsidRPr="00AE50C7">
        <w:rPr>
          <w:szCs w:val="21"/>
        </w:rPr>
        <w:t>IP</w:t>
      </w:r>
      <w:r w:rsidRPr="00AE50C7">
        <w:rPr>
          <w:rFonts w:hint="eastAsia"/>
          <w:szCs w:val="21"/>
        </w:rPr>
        <w:t>地址，则向客户返回这个地址（服务器功能）；</w:t>
      </w:r>
    </w:p>
    <w:p w14:paraId="3CB18EC1" w14:textId="434467FA" w:rsidR="00AE50C7" w:rsidRPr="00AE50C7" w:rsidRDefault="00AE50C7" w:rsidP="00F36B15">
      <w:pPr>
        <w:spacing w:line="360" w:lineRule="auto"/>
        <w:ind w:firstLine="420"/>
        <w:rPr>
          <w:szCs w:val="21"/>
        </w:rPr>
      </w:pPr>
      <w:r w:rsidRPr="00AE50C7">
        <w:rPr>
          <w:rFonts w:hint="eastAsia"/>
          <w:szCs w:val="21"/>
        </w:rPr>
        <w:t>3、若本地列表中未检到该域名，则向外部</w:t>
      </w:r>
      <w:r w:rsidRPr="00AE50C7">
        <w:rPr>
          <w:szCs w:val="21"/>
        </w:rPr>
        <w:t>DNS</w:t>
      </w:r>
      <w:r w:rsidRPr="00AE50C7">
        <w:rPr>
          <w:rFonts w:hint="eastAsia"/>
          <w:szCs w:val="21"/>
        </w:rPr>
        <w:t>服务器发出查询请求，并将域名解析结果返回给客户端（中继功能）</w:t>
      </w:r>
      <w:r w:rsidR="001C410E">
        <w:rPr>
          <w:rFonts w:hint="eastAsia"/>
          <w:szCs w:val="21"/>
        </w:rPr>
        <w:t>，并将此次记录加入c</w:t>
      </w:r>
      <w:r w:rsidR="001C410E">
        <w:rPr>
          <w:szCs w:val="21"/>
        </w:rPr>
        <w:t>ache</w:t>
      </w:r>
      <w:r w:rsidR="001C410E">
        <w:rPr>
          <w:rFonts w:hint="eastAsia"/>
          <w:szCs w:val="21"/>
        </w:rPr>
        <w:t>中</w:t>
      </w:r>
      <w:r w:rsidRPr="00AE50C7">
        <w:rPr>
          <w:rFonts w:hint="eastAsia"/>
          <w:szCs w:val="21"/>
        </w:rPr>
        <w:t>。</w:t>
      </w:r>
    </w:p>
    <w:p w14:paraId="708420F9" w14:textId="46D35F40" w:rsidR="00603F28" w:rsidRDefault="00603F28" w:rsidP="00F36B15">
      <w:pPr>
        <w:pStyle w:val="2"/>
      </w:pPr>
      <w:bookmarkStart w:id="9" w:name="_Toc50715971"/>
      <w:bookmarkStart w:id="10" w:name="_Toc50716019"/>
      <w:bookmarkStart w:id="11" w:name="_Toc50716057"/>
      <w:bookmarkStart w:id="12" w:name="_Toc50716305"/>
      <w:r>
        <w:rPr>
          <w:rFonts w:hint="eastAsia"/>
        </w:rPr>
        <w:t>三</w:t>
      </w:r>
      <w:r>
        <w:rPr>
          <w:rFonts w:hint="eastAsia"/>
        </w:rPr>
        <w:t xml:space="preserve"> </w:t>
      </w:r>
      <w:r w:rsidR="00415AE6">
        <w:rPr>
          <w:rFonts w:hint="eastAsia"/>
        </w:rPr>
        <w:t>功能</w:t>
      </w:r>
      <w:r>
        <w:rPr>
          <w:rFonts w:hint="eastAsia"/>
        </w:rPr>
        <w:t>设计</w:t>
      </w:r>
      <w:bookmarkEnd w:id="9"/>
      <w:bookmarkEnd w:id="10"/>
      <w:bookmarkEnd w:id="11"/>
      <w:bookmarkEnd w:id="12"/>
    </w:p>
    <w:p w14:paraId="1C099FB6" w14:textId="77777777" w:rsidR="00415AE6" w:rsidRPr="0045692B" w:rsidRDefault="00415AE6" w:rsidP="0045692B">
      <w:pPr>
        <w:pStyle w:val="4"/>
      </w:pPr>
      <w:bookmarkStart w:id="13" w:name="_Toc10661270"/>
      <w:bookmarkStart w:id="14" w:name="_Toc50716306"/>
      <w:r w:rsidRPr="0045692B">
        <w:rPr>
          <w:rFonts w:hint="eastAsia"/>
        </w:rPr>
        <w:t>1</w:t>
      </w:r>
      <w:r w:rsidRPr="0045692B">
        <w:t xml:space="preserve">. </w:t>
      </w:r>
      <w:r w:rsidRPr="0045692B">
        <w:rPr>
          <w:rFonts w:hint="eastAsia"/>
        </w:rPr>
        <w:t>正常</w:t>
      </w:r>
      <w:r w:rsidRPr="0045692B">
        <w:t>DNS</w:t>
      </w:r>
      <w:r w:rsidRPr="0045692B">
        <w:rPr>
          <w:rFonts w:hint="eastAsia"/>
        </w:rPr>
        <w:t>服务功能：</w:t>
      </w:r>
      <w:bookmarkEnd w:id="13"/>
      <w:bookmarkEnd w:id="14"/>
    </w:p>
    <w:p w14:paraId="2AF6B232" w14:textId="1E7F41D7" w:rsidR="00415AE6" w:rsidRPr="0045692B" w:rsidRDefault="00415AE6" w:rsidP="0045692B">
      <w:pPr>
        <w:spacing w:line="360" w:lineRule="auto"/>
      </w:pPr>
      <w:bookmarkStart w:id="15" w:name="_Toc10661271"/>
      <w:bookmarkStart w:id="16" w:name="_Toc50715972"/>
      <w:r w:rsidRPr="00415AE6">
        <w:rPr>
          <w:rFonts w:hint="eastAsia"/>
        </w:rPr>
        <w:t>将计算机的</w:t>
      </w:r>
      <w:r w:rsidRPr="00415AE6">
        <w:t>DNS</w:t>
      </w:r>
      <w:r w:rsidRPr="00415AE6">
        <w:rPr>
          <w:rFonts w:hint="eastAsia"/>
        </w:rPr>
        <w:t>服务器地址指向本机，当用户输入域名时，</w:t>
      </w:r>
      <w:r w:rsidRPr="00415AE6">
        <w:t>DNS</w:t>
      </w:r>
      <w:r w:rsidRPr="00415AE6">
        <w:rPr>
          <w:rFonts w:hint="eastAsia"/>
        </w:rPr>
        <w:t>服务器需要从本地存储的</w:t>
      </w:r>
      <w:r w:rsidRPr="00415AE6">
        <w:t>域名-IP</w:t>
      </w:r>
      <w:r w:rsidR="001C410E">
        <w:rPr>
          <w:rFonts w:hint="eastAsia"/>
        </w:rPr>
        <w:t>对照表以及c</w:t>
      </w:r>
      <w:r w:rsidR="001C410E">
        <w:t>ache</w:t>
      </w:r>
      <w:r w:rsidRPr="00415AE6">
        <w:rPr>
          <w:rFonts w:hint="eastAsia"/>
        </w:rPr>
        <w:t>中进行查询，将查询到的</w:t>
      </w:r>
      <w:r w:rsidR="00AE50C7">
        <w:rPr>
          <w:rFonts w:hint="eastAsia"/>
        </w:rPr>
        <w:t>普通</w:t>
      </w:r>
      <w:r w:rsidRPr="00415AE6">
        <w:t>IP</w:t>
      </w:r>
      <w:r w:rsidRPr="00415AE6">
        <w:rPr>
          <w:rFonts w:hint="eastAsia"/>
        </w:rPr>
        <w:t>地址返回给用户进行正常的网址访问。</w:t>
      </w:r>
      <w:bookmarkEnd w:id="15"/>
      <w:bookmarkEnd w:id="16"/>
    </w:p>
    <w:p w14:paraId="551EFD5B" w14:textId="77777777" w:rsidR="00415AE6" w:rsidRPr="0045692B" w:rsidRDefault="00415AE6" w:rsidP="0045692B">
      <w:pPr>
        <w:pStyle w:val="4"/>
      </w:pPr>
      <w:bookmarkStart w:id="17" w:name="_Toc10661272"/>
      <w:bookmarkStart w:id="18" w:name="_Toc50716307"/>
      <w:r w:rsidRPr="0045692B">
        <w:rPr>
          <w:rFonts w:hint="eastAsia"/>
        </w:rPr>
        <w:t>2</w:t>
      </w:r>
      <w:r w:rsidRPr="0045692B">
        <w:t xml:space="preserve">. </w:t>
      </w:r>
      <w:r w:rsidRPr="0045692B">
        <w:rPr>
          <w:rFonts w:hint="eastAsia"/>
        </w:rPr>
        <w:t>不良网站拦截功能：</w:t>
      </w:r>
      <w:bookmarkEnd w:id="17"/>
      <w:bookmarkEnd w:id="18"/>
    </w:p>
    <w:p w14:paraId="20EA7A0E" w14:textId="01A89E36" w:rsidR="00415AE6" w:rsidRPr="00415AE6" w:rsidRDefault="00415AE6" w:rsidP="00F36B15">
      <w:pPr>
        <w:spacing w:line="360" w:lineRule="auto"/>
      </w:pPr>
      <w:r w:rsidRPr="00415AE6">
        <w:rPr>
          <w:rFonts w:hint="eastAsia"/>
        </w:rPr>
        <w:t>当用户想要访问某个网站输入其域名时，</w:t>
      </w:r>
      <w:r w:rsidRPr="00415AE6">
        <w:t>DNS</w:t>
      </w:r>
      <w:r w:rsidRPr="00415AE6">
        <w:rPr>
          <w:rFonts w:hint="eastAsia"/>
        </w:rPr>
        <w:t>中继服务器需要获取其查询信息，将用户想要访问的</w:t>
      </w:r>
      <w:r w:rsidRPr="00415AE6">
        <w:t>域名</w:t>
      </w:r>
      <w:r w:rsidRPr="00415AE6">
        <w:rPr>
          <w:rFonts w:hint="eastAsia"/>
        </w:rPr>
        <w:t>与中继服务器中存储的</w:t>
      </w:r>
      <w:r w:rsidRPr="00415AE6">
        <w:t>域名-IP</w:t>
      </w:r>
      <w:r w:rsidRPr="00415AE6">
        <w:rPr>
          <w:rFonts w:hint="eastAsia"/>
        </w:rPr>
        <w:t>对应表进行对比。如果查到</w:t>
      </w:r>
      <w:r w:rsidRPr="00415AE6">
        <w:t>IP</w:t>
      </w:r>
      <w:r w:rsidRPr="00415AE6">
        <w:rPr>
          <w:rFonts w:hint="eastAsia"/>
        </w:rPr>
        <w:t>为全</w:t>
      </w:r>
      <w:r w:rsidRPr="00415AE6">
        <w:t>0</w:t>
      </w:r>
      <w:r w:rsidRPr="00415AE6">
        <w:rPr>
          <w:rFonts w:hint="eastAsia"/>
        </w:rPr>
        <w:t>，向用户返回特殊的数据包，实现不良网站屏蔽功能。</w:t>
      </w:r>
    </w:p>
    <w:p w14:paraId="5E593770" w14:textId="77777777" w:rsidR="00415AE6" w:rsidRPr="0045692B" w:rsidRDefault="00415AE6" w:rsidP="0045692B">
      <w:pPr>
        <w:pStyle w:val="4"/>
      </w:pPr>
      <w:bookmarkStart w:id="19" w:name="_Toc10661273"/>
      <w:bookmarkStart w:id="20" w:name="_Toc50716308"/>
      <w:r w:rsidRPr="0045692B">
        <w:lastRenderedPageBreak/>
        <w:t>3. DNS</w:t>
      </w:r>
      <w:r w:rsidRPr="0045692B">
        <w:rPr>
          <w:rFonts w:hint="eastAsia"/>
        </w:rPr>
        <w:t>中继功能</w:t>
      </w:r>
      <w:bookmarkEnd w:id="19"/>
      <w:bookmarkEnd w:id="20"/>
    </w:p>
    <w:p w14:paraId="1FB0A10D" w14:textId="35DFA056" w:rsidR="00415AE6" w:rsidRPr="00415AE6" w:rsidRDefault="00415AE6" w:rsidP="00F36B15">
      <w:pPr>
        <w:spacing w:line="360" w:lineRule="auto"/>
      </w:pPr>
      <w:bookmarkStart w:id="21" w:name="_Toc10661274"/>
      <w:bookmarkStart w:id="22" w:name="_Toc50715973"/>
      <w:r w:rsidRPr="00415AE6">
        <w:rPr>
          <w:rFonts w:hint="eastAsia"/>
        </w:rPr>
        <w:t>当</w:t>
      </w:r>
      <w:r w:rsidRPr="00415AE6">
        <w:t>DNS</w:t>
      </w:r>
      <w:r w:rsidRPr="00415AE6">
        <w:rPr>
          <w:rFonts w:hint="eastAsia"/>
        </w:rPr>
        <w:t>服务器本地存储的域名-IP对照表中没有存储用户想要访问的域名，向外部</w:t>
      </w:r>
      <w:r w:rsidRPr="00415AE6">
        <w:t>DNS</w:t>
      </w:r>
      <w:r w:rsidRPr="00415AE6">
        <w:rPr>
          <w:rFonts w:hint="eastAsia"/>
        </w:rPr>
        <w:t>服务器发出查询请求，并将查询到的结果返回给客户端</w:t>
      </w:r>
      <w:bookmarkEnd w:id="21"/>
      <w:r w:rsidR="00CB5636">
        <w:rPr>
          <w:rFonts w:hint="eastAsia"/>
        </w:rPr>
        <w:t>。</w:t>
      </w:r>
      <w:bookmarkEnd w:id="22"/>
    </w:p>
    <w:p w14:paraId="2CC61AE9" w14:textId="77777777" w:rsidR="00A66CAA" w:rsidRDefault="00A66CAA" w:rsidP="00F36B15">
      <w:pPr>
        <w:autoSpaceDE w:val="0"/>
        <w:autoSpaceDN w:val="0"/>
        <w:spacing w:line="360" w:lineRule="auto"/>
      </w:pPr>
    </w:p>
    <w:p w14:paraId="21E351F8" w14:textId="54665468" w:rsidR="00A66CAA" w:rsidRDefault="000037A7" w:rsidP="00F36B15">
      <w:pPr>
        <w:pStyle w:val="2"/>
      </w:pPr>
      <w:bookmarkStart w:id="23" w:name="_Toc50715974"/>
      <w:bookmarkStart w:id="24" w:name="_Toc50716020"/>
      <w:bookmarkStart w:id="25" w:name="_Toc50716058"/>
      <w:bookmarkStart w:id="26" w:name="_Toc50716309"/>
      <w:r>
        <w:rPr>
          <w:rFonts w:hint="eastAsia"/>
        </w:rPr>
        <w:t>四</w:t>
      </w:r>
      <w:r w:rsidR="00A66CAA">
        <w:rPr>
          <w:rFonts w:hint="eastAsia"/>
        </w:rPr>
        <w:t xml:space="preserve"> </w:t>
      </w:r>
      <w:r w:rsidR="00A66CAA">
        <w:rPr>
          <w:rFonts w:hint="eastAsia"/>
        </w:rPr>
        <w:t>需求分析</w:t>
      </w:r>
      <w:bookmarkEnd w:id="23"/>
      <w:bookmarkEnd w:id="24"/>
      <w:bookmarkEnd w:id="25"/>
      <w:bookmarkEnd w:id="26"/>
    </w:p>
    <w:p w14:paraId="61811E7F" w14:textId="77777777" w:rsidR="00A66CAA" w:rsidRPr="0045692B" w:rsidRDefault="00A66CAA" w:rsidP="0045692B">
      <w:pPr>
        <w:pStyle w:val="4"/>
      </w:pPr>
      <w:bookmarkStart w:id="27" w:name="_Toc10661276"/>
      <w:bookmarkStart w:id="28" w:name="_Toc50716310"/>
      <w:r w:rsidRPr="0045692B">
        <w:t xml:space="preserve">1. </w:t>
      </w:r>
      <w:r w:rsidRPr="0045692B">
        <w:rPr>
          <w:rFonts w:hint="eastAsia"/>
        </w:rPr>
        <w:t>多客户端并发处理能力</w:t>
      </w:r>
      <w:bookmarkEnd w:id="27"/>
      <w:bookmarkEnd w:id="28"/>
    </w:p>
    <w:p w14:paraId="7817AC6F" w14:textId="6319BEB1" w:rsidR="00A66CAA" w:rsidRPr="00A66CAA" w:rsidRDefault="00A66CAA" w:rsidP="0045692B">
      <w:pPr>
        <w:spacing w:line="360" w:lineRule="auto"/>
      </w:pPr>
      <w:bookmarkStart w:id="29" w:name="_Toc10661277"/>
      <w:bookmarkStart w:id="30" w:name="_Toc50715975"/>
      <w:bookmarkStart w:id="31" w:name="_Toc50716021"/>
      <w:r w:rsidRPr="00A66CAA">
        <w:rPr>
          <w:rFonts w:hint="eastAsia"/>
        </w:rPr>
        <w:t>作为</w:t>
      </w:r>
      <w:r w:rsidRPr="00A66CAA">
        <w:t>DNS</w:t>
      </w:r>
      <w:r w:rsidRPr="00A66CAA">
        <w:rPr>
          <w:rFonts w:hint="eastAsia"/>
        </w:rPr>
        <w:t>服务器，可能会同时收到位于不同计算机上多个客户端的查询请求。即：允许第一个查询尚未得到答案前就启动处理另外一个客户端查询请求。</w:t>
      </w:r>
      <w:bookmarkEnd w:id="29"/>
      <w:r>
        <w:rPr>
          <w:rFonts w:hint="eastAsia"/>
        </w:rPr>
        <w:t>我们设计了多线程处理多个客户端的查询请求，只要有新的查询请求出现，就将其加入一个新的线程处理。</w:t>
      </w:r>
      <w:bookmarkEnd w:id="30"/>
      <w:bookmarkEnd w:id="31"/>
    </w:p>
    <w:p w14:paraId="3F3F0D25" w14:textId="77777777" w:rsidR="00A66CAA" w:rsidRPr="0045692B" w:rsidRDefault="00A66CAA" w:rsidP="0045692B">
      <w:pPr>
        <w:pStyle w:val="4"/>
      </w:pPr>
      <w:bookmarkStart w:id="32" w:name="_Toc10661278"/>
      <w:bookmarkStart w:id="33" w:name="_Toc50716311"/>
      <w:r w:rsidRPr="0045692B">
        <w:t xml:space="preserve">2. </w:t>
      </w:r>
      <w:r w:rsidRPr="0045692B">
        <w:rPr>
          <w:rFonts w:hint="eastAsia"/>
        </w:rPr>
        <w:t>超时处理</w:t>
      </w:r>
      <w:bookmarkEnd w:id="32"/>
      <w:bookmarkEnd w:id="33"/>
    </w:p>
    <w:p w14:paraId="70E810CA" w14:textId="63C5C7C6" w:rsidR="00A66CAA" w:rsidRPr="00A66CAA" w:rsidRDefault="00A66CAA" w:rsidP="00F36B15">
      <w:pPr>
        <w:spacing w:line="360" w:lineRule="auto"/>
      </w:pPr>
      <w:bookmarkStart w:id="34" w:name="_Toc10661279"/>
      <w:bookmarkStart w:id="35" w:name="_Toc50715976"/>
      <w:bookmarkStart w:id="36" w:name="_Toc50716022"/>
      <w:r w:rsidRPr="00A66CAA">
        <w:rPr>
          <w:rFonts w:hint="eastAsia"/>
        </w:rPr>
        <w:t>由于</w:t>
      </w:r>
      <w:r w:rsidRPr="00A66CAA">
        <w:t>UDP</w:t>
      </w:r>
      <w:r w:rsidRPr="00A66CAA">
        <w:rPr>
          <w:rFonts w:hint="eastAsia"/>
        </w:rPr>
        <w:t>的不可靠性，考虑求助外部</w:t>
      </w:r>
      <w:r w:rsidRPr="00A66CAA">
        <w:t>DNS</w:t>
      </w:r>
      <w:r w:rsidRPr="00A66CAA">
        <w:rPr>
          <w:rFonts w:hint="eastAsia"/>
        </w:rPr>
        <w:t>服务器（中继）却不能得到应答或者收到迟到应答的情形。由于发出查询请求到收到应答报文之间存在一定时长，所以需要设定合适的阈值来判断是否超时。</w:t>
      </w:r>
      <w:bookmarkEnd w:id="34"/>
      <w:r>
        <w:rPr>
          <w:rFonts w:hint="eastAsia"/>
        </w:rPr>
        <w:t>若向外部D</w:t>
      </w:r>
      <w:r>
        <w:t>NS</w:t>
      </w:r>
      <w:r>
        <w:rPr>
          <w:rFonts w:hint="eastAsia"/>
        </w:rPr>
        <w:t>服务器发送请求后超时，我们将继续重传请求，若在三次超时重传后仍得不到外部D</w:t>
      </w:r>
      <w:r>
        <w:t>NS</w:t>
      </w:r>
      <w:r>
        <w:rPr>
          <w:rFonts w:hint="eastAsia"/>
        </w:rPr>
        <w:t>的应答，我们将给客户端返回不可达信息。</w:t>
      </w:r>
      <w:bookmarkEnd w:id="35"/>
      <w:bookmarkEnd w:id="36"/>
    </w:p>
    <w:p w14:paraId="48D21B4A" w14:textId="3F6DB861" w:rsidR="009F561B" w:rsidRPr="00A66CAA" w:rsidRDefault="009F561B" w:rsidP="00F36B15">
      <w:pPr>
        <w:autoSpaceDE w:val="0"/>
        <w:autoSpaceDN w:val="0"/>
        <w:spacing w:line="360" w:lineRule="auto"/>
      </w:pPr>
    </w:p>
    <w:p w14:paraId="6F473A8D" w14:textId="6108BA8D" w:rsidR="009F561B" w:rsidRDefault="009F561B" w:rsidP="00F36B15">
      <w:pPr>
        <w:autoSpaceDE w:val="0"/>
        <w:autoSpaceDN w:val="0"/>
        <w:spacing w:line="360" w:lineRule="auto"/>
      </w:pPr>
    </w:p>
    <w:p w14:paraId="18F9D557" w14:textId="6EA33875" w:rsidR="006973F5" w:rsidRDefault="00F36B15" w:rsidP="00F36B15">
      <w:pPr>
        <w:pStyle w:val="2"/>
      </w:pPr>
      <w:bookmarkStart w:id="37" w:name="_Toc50715977"/>
      <w:bookmarkStart w:id="38" w:name="_Toc50716023"/>
      <w:bookmarkStart w:id="39" w:name="_Toc50716059"/>
      <w:bookmarkStart w:id="40" w:name="_Toc50716312"/>
      <w:r>
        <w:rPr>
          <w:rFonts w:hint="eastAsia"/>
        </w:rPr>
        <w:t>五</w:t>
      </w:r>
      <w:r w:rsidR="006973F5">
        <w:rPr>
          <w:rFonts w:hint="eastAsia"/>
        </w:rPr>
        <w:t>、模块划分</w:t>
      </w:r>
      <w:bookmarkEnd w:id="37"/>
      <w:bookmarkEnd w:id="38"/>
      <w:bookmarkEnd w:id="39"/>
      <w:bookmarkEnd w:id="40"/>
    </w:p>
    <w:p w14:paraId="5193628B" w14:textId="2921DCF8" w:rsidR="006973F5" w:rsidRPr="006973F5" w:rsidRDefault="006973F5" w:rsidP="00F36B15">
      <w:pPr>
        <w:autoSpaceDE w:val="0"/>
        <w:autoSpaceDN w:val="0"/>
        <w:spacing w:line="360" w:lineRule="auto"/>
        <w:ind w:firstLine="420"/>
        <w:jc w:val="both"/>
      </w:pPr>
      <w:r w:rsidRPr="006973F5">
        <w:rPr>
          <w:rFonts w:hint="eastAsia"/>
        </w:rPr>
        <w:t>根据团队对于</w:t>
      </w:r>
      <w:r w:rsidRPr="006973F5">
        <w:t>DNS</w:t>
      </w:r>
      <w:r w:rsidRPr="006973F5">
        <w:rPr>
          <w:rFonts w:hint="eastAsia"/>
        </w:rPr>
        <w:t>中继服务器的需求分析，我们将服务器分成用户交互层、</w:t>
      </w:r>
      <w:r w:rsidR="00E93748">
        <w:rPr>
          <w:rFonts w:hint="eastAsia"/>
        </w:rPr>
        <w:t>网络</w:t>
      </w:r>
      <w:r w:rsidRPr="006973F5">
        <w:rPr>
          <w:rFonts w:hint="eastAsia"/>
        </w:rPr>
        <w:t>服务层以及数据管理层的三层结构。</w:t>
      </w:r>
    </w:p>
    <w:p w14:paraId="1E385B25" w14:textId="55343FFE" w:rsidR="006973F5" w:rsidRPr="006973F5" w:rsidRDefault="006973F5" w:rsidP="00F36B15">
      <w:pPr>
        <w:autoSpaceDE w:val="0"/>
        <w:autoSpaceDN w:val="0"/>
        <w:spacing w:line="360" w:lineRule="auto"/>
        <w:jc w:val="both"/>
      </w:pPr>
      <w:r w:rsidRPr="006973F5">
        <w:rPr>
          <w:rFonts w:hint="eastAsia"/>
        </w:rPr>
        <w:t>（1）用户交互层主要用于接收管理员输入的调试等级信息，</w:t>
      </w:r>
      <w:r w:rsidR="00E93748">
        <w:rPr>
          <w:rFonts w:hint="eastAsia"/>
        </w:rPr>
        <w:t>本地域名-</w:t>
      </w:r>
      <w:proofErr w:type="spellStart"/>
      <w:r w:rsidR="00E93748">
        <w:rPr>
          <w:rFonts w:hint="eastAsia"/>
        </w:rPr>
        <w:t>ip</w:t>
      </w:r>
      <w:proofErr w:type="spellEnd"/>
      <w:r w:rsidR="00E93748">
        <w:rPr>
          <w:rFonts w:hint="eastAsia"/>
        </w:rPr>
        <w:t>转换表文件名以及外部D</w:t>
      </w:r>
      <w:r w:rsidR="00E93748">
        <w:t>NS</w:t>
      </w:r>
      <w:r w:rsidR="00E93748">
        <w:rPr>
          <w:rFonts w:hint="eastAsia"/>
        </w:rPr>
        <w:t>服务器地址，并</w:t>
      </w:r>
      <w:r w:rsidRPr="006973F5">
        <w:rPr>
          <w:rFonts w:hint="eastAsia"/>
        </w:rPr>
        <w:t>将所需</w:t>
      </w:r>
      <w:r w:rsidR="00E93748">
        <w:rPr>
          <w:rFonts w:hint="eastAsia"/>
        </w:rPr>
        <w:t>日志信息</w:t>
      </w:r>
      <w:r w:rsidRPr="006973F5">
        <w:rPr>
          <w:rFonts w:hint="eastAsia"/>
        </w:rPr>
        <w:t>打印</w:t>
      </w:r>
      <w:r w:rsidR="00E93748">
        <w:rPr>
          <w:rFonts w:hint="eastAsia"/>
        </w:rPr>
        <w:t>输出到文件</w:t>
      </w:r>
      <w:r w:rsidRPr="006973F5">
        <w:rPr>
          <w:rFonts w:hint="eastAsia"/>
        </w:rPr>
        <w:t>中反馈给管理员用户；</w:t>
      </w:r>
    </w:p>
    <w:p w14:paraId="730D5C73" w14:textId="0B8C0D85" w:rsidR="006973F5" w:rsidRPr="006973F5" w:rsidRDefault="006973F5" w:rsidP="00F36B15">
      <w:pPr>
        <w:autoSpaceDE w:val="0"/>
        <w:autoSpaceDN w:val="0"/>
        <w:spacing w:line="360" w:lineRule="auto"/>
        <w:jc w:val="both"/>
      </w:pPr>
      <w:r w:rsidRPr="006973F5">
        <w:rPr>
          <w:rFonts w:hint="eastAsia"/>
        </w:rPr>
        <w:lastRenderedPageBreak/>
        <w:t>（2）</w:t>
      </w:r>
      <w:r w:rsidR="00F1084A">
        <w:rPr>
          <w:rFonts w:hint="eastAsia"/>
        </w:rPr>
        <w:t>网络</w:t>
      </w:r>
      <w:r w:rsidRPr="006973F5">
        <w:rPr>
          <w:rFonts w:hint="eastAsia"/>
        </w:rPr>
        <w:t>服务层</w:t>
      </w:r>
      <w:r w:rsidR="00F1084A">
        <w:rPr>
          <w:rFonts w:hint="eastAsia"/>
        </w:rPr>
        <w:t>接收</w:t>
      </w:r>
      <w:r w:rsidR="00E93748">
        <w:rPr>
          <w:rFonts w:hint="eastAsia"/>
        </w:rPr>
        <w:t>客户端发来的D</w:t>
      </w:r>
      <w:r w:rsidR="00E93748">
        <w:t>NS</w:t>
      </w:r>
      <w:r w:rsidR="00E93748">
        <w:rPr>
          <w:rFonts w:hint="eastAsia"/>
        </w:rPr>
        <w:t>查询请求，</w:t>
      </w:r>
      <w:r w:rsidRPr="006973F5">
        <w:rPr>
          <w:rFonts w:hint="eastAsia"/>
        </w:rPr>
        <w:t>查询域名对应的</w:t>
      </w:r>
      <w:r w:rsidRPr="006973F5">
        <w:t>IP</w:t>
      </w:r>
      <w:r w:rsidRPr="006973F5">
        <w:rPr>
          <w:rFonts w:hint="eastAsia"/>
        </w:rPr>
        <w:t>地址时，用域名检索该对照表</w:t>
      </w:r>
      <w:r w:rsidR="008D5AB8">
        <w:rPr>
          <w:rFonts w:hint="eastAsia"/>
        </w:rPr>
        <w:t>以及高速cache</w:t>
      </w:r>
      <w:r w:rsidRPr="006973F5">
        <w:rPr>
          <w:rFonts w:hint="eastAsia"/>
        </w:rPr>
        <w:t>，进行正常</w:t>
      </w:r>
      <w:r w:rsidRPr="006973F5">
        <w:t>DNS</w:t>
      </w:r>
      <w:r w:rsidRPr="006973F5">
        <w:rPr>
          <w:rFonts w:hint="eastAsia"/>
        </w:rPr>
        <w:t>服务、不良网站拦截和</w:t>
      </w:r>
      <w:r w:rsidRPr="006973F5">
        <w:t>DNS</w:t>
      </w:r>
      <w:r w:rsidRPr="006973F5">
        <w:rPr>
          <w:rFonts w:hint="eastAsia"/>
        </w:rPr>
        <w:t>中继这三大功能。同时，我们对应用服务层的功能进行了合理地拓展，包括设计了</w:t>
      </w:r>
      <w:r w:rsidR="00F1084A">
        <w:rPr>
          <w:rFonts w:hint="eastAsia"/>
        </w:rPr>
        <w:t>多线程处理</w:t>
      </w:r>
      <w:r w:rsidRPr="006973F5">
        <w:rPr>
          <w:rFonts w:hint="eastAsia"/>
        </w:rPr>
        <w:t>，并为其增添了超时机制；</w:t>
      </w:r>
    </w:p>
    <w:p w14:paraId="62A0A8F4" w14:textId="24AF4C26" w:rsidR="006973F5" w:rsidRPr="006973F5" w:rsidRDefault="006973F5" w:rsidP="00F36B15">
      <w:pPr>
        <w:autoSpaceDE w:val="0"/>
        <w:autoSpaceDN w:val="0"/>
        <w:spacing w:line="360" w:lineRule="auto"/>
      </w:pPr>
      <w:r w:rsidRPr="006973F5">
        <w:rPr>
          <w:rFonts w:hint="eastAsia"/>
        </w:rPr>
        <w:t>（3）数据管理</w:t>
      </w:r>
      <w:proofErr w:type="gramStart"/>
      <w:r w:rsidRPr="006973F5">
        <w:rPr>
          <w:rFonts w:hint="eastAsia"/>
        </w:rPr>
        <w:t>层</w:t>
      </w:r>
      <w:r w:rsidR="00C91216">
        <w:rPr>
          <w:rFonts w:hint="eastAsia"/>
        </w:rPr>
        <w:t>实现</w:t>
      </w:r>
      <w:proofErr w:type="gramEnd"/>
      <w:r w:rsidR="00C91216">
        <w:rPr>
          <w:rFonts w:hint="eastAsia"/>
        </w:rPr>
        <w:t>了</w:t>
      </w:r>
      <w:proofErr w:type="spellStart"/>
      <w:r w:rsidR="00C91216">
        <w:rPr>
          <w:rFonts w:hint="eastAsia"/>
        </w:rPr>
        <w:t>H</w:t>
      </w:r>
      <w:r w:rsidR="00C91216">
        <w:t>ashmap</w:t>
      </w:r>
      <w:proofErr w:type="spellEnd"/>
      <w:r w:rsidR="008D5AB8">
        <w:rPr>
          <w:rFonts w:hint="eastAsia"/>
        </w:rPr>
        <w:t>和高速cache</w:t>
      </w:r>
      <w:r w:rsidR="00C91216">
        <w:rPr>
          <w:rFonts w:hint="eastAsia"/>
        </w:rPr>
        <w:t>，</w:t>
      </w:r>
      <w:r w:rsidRPr="006973F5">
        <w:rPr>
          <w:rFonts w:hint="eastAsia"/>
        </w:rPr>
        <w:t>将</w:t>
      </w:r>
      <w:r w:rsidR="00C91216">
        <w:rPr>
          <w:rFonts w:hint="eastAsia"/>
        </w:rPr>
        <w:t>本地</w:t>
      </w:r>
      <w:r w:rsidRPr="006973F5">
        <w:rPr>
          <w:rFonts w:hint="eastAsia"/>
        </w:rPr>
        <w:t>数据读入</w:t>
      </w:r>
      <w:r w:rsidR="00C91216">
        <w:rPr>
          <w:rFonts w:hint="eastAsia"/>
        </w:rPr>
        <w:t>map</w:t>
      </w:r>
      <w:r w:rsidRPr="006973F5">
        <w:rPr>
          <w:rFonts w:hint="eastAsia"/>
        </w:rPr>
        <w:t>，</w:t>
      </w:r>
      <w:r w:rsidR="00E56447">
        <w:rPr>
          <w:rFonts w:hint="eastAsia"/>
        </w:rPr>
        <w:t>用网络服务</w:t>
      </w:r>
      <w:proofErr w:type="gramStart"/>
      <w:r w:rsidR="00E56447">
        <w:rPr>
          <w:rFonts w:hint="eastAsia"/>
        </w:rPr>
        <w:t>层收到</w:t>
      </w:r>
      <w:proofErr w:type="gramEnd"/>
      <w:r w:rsidR="00E56447">
        <w:rPr>
          <w:rFonts w:hint="eastAsia"/>
        </w:rPr>
        <w:t>的域名检索</w:t>
      </w:r>
      <w:r w:rsidR="00C91216">
        <w:rPr>
          <w:rFonts w:hint="eastAsia"/>
        </w:rPr>
        <w:t>该map返回对应的</w:t>
      </w:r>
      <w:proofErr w:type="spellStart"/>
      <w:r w:rsidR="00C91216">
        <w:rPr>
          <w:rFonts w:hint="eastAsia"/>
        </w:rPr>
        <w:t>ip</w:t>
      </w:r>
      <w:proofErr w:type="spellEnd"/>
      <w:r w:rsidR="00C91216">
        <w:rPr>
          <w:rFonts w:hint="eastAsia"/>
        </w:rPr>
        <w:t>地址，</w:t>
      </w:r>
      <w:r w:rsidR="008D5AB8">
        <w:rPr>
          <w:rFonts w:hint="eastAsia"/>
        </w:rPr>
        <w:t>并存储域名-应答报文信息到cache中，</w:t>
      </w:r>
      <w:r w:rsidRPr="006973F5">
        <w:rPr>
          <w:rFonts w:hint="eastAsia"/>
        </w:rPr>
        <w:t>整个层次为</w:t>
      </w:r>
      <w:r w:rsidR="00C91216">
        <w:rPr>
          <w:rFonts w:hint="eastAsia"/>
        </w:rPr>
        <w:t>网络</w:t>
      </w:r>
      <w:r w:rsidRPr="006973F5">
        <w:rPr>
          <w:rFonts w:hint="eastAsia"/>
        </w:rPr>
        <w:t>服务层提供服务。</w:t>
      </w:r>
    </w:p>
    <w:p w14:paraId="26E9AC89" w14:textId="5A035107" w:rsidR="006973F5" w:rsidRDefault="006973F5" w:rsidP="00F36B15">
      <w:pPr>
        <w:autoSpaceDE w:val="0"/>
        <w:autoSpaceDN w:val="0"/>
        <w:spacing w:line="360" w:lineRule="auto"/>
      </w:pPr>
    </w:p>
    <w:p w14:paraId="67A6C481" w14:textId="2C63913C" w:rsidR="007F3A07" w:rsidRDefault="007F3A07" w:rsidP="00F36B15">
      <w:pPr>
        <w:spacing w:line="360" w:lineRule="auto"/>
        <w:jc w:val="center"/>
      </w:pPr>
      <w:r>
        <w:rPr>
          <w:noProof/>
        </w:rPr>
        <w:drawing>
          <wp:inline distT="0" distB="0" distL="0" distR="0" wp14:anchorId="79DB2852" wp14:editId="24D36907">
            <wp:extent cx="2578707" cy="26752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5344" cy="2692551"/>
                    </a:xfrm>
                    <a:prstGeom prst="rect">
                      <a:avLst/>
                    </a:prstGeom>
                    <a:noFill/>
                    <a:ln>
                      <a:noFill/>
                    </a:ln>
                  </pic:spPr>
                </pic:pic>
              </a:graphicData>
            </a:graphic>
          </wp:inline>
        </w:drawing>
      </w:r>
    </w:p>
    <w:p w14:paraId="4C486810" w14:textId="24FD9B1E" w:rsidR="007F3A07" w:rsidRDefault="007F3A07" w:rsidP="00F36B15">
      <w:pPr>
        <w:autoSpaceDE w:val="0"/>
        <w:autoSpaceDN w:val="0"/>
        <w:spacing w:line="360" w:lineRule="auto"/>
        <w:jc w:val="center"/>
      </w:pPr>
      <w:r>
        <w:rPr>
          <w:rFonts w:hint="eastAsia"/>
        </w:rPr>
        <w:t>模块调用关系图</w:t>
      </w:r>
    </w:p>
    <w:p w14:paraId="243588A5" w14:textId="1823D8BA" w:rsidR="007F3A07" w:rsidRDefault="007F3A07" w:rsidP="00F36B15">
      <w:pPr>
        <w:autoSpaceDE w:val="0"/>
        <w:autoSpaceDN w:val="0"/>
        <w:spacing w:line="360" w:lineRule="auto"/>
      </w:pPr>
    </w:p>
    <w:p w14:paraId="323E16E3" w14:textId="37D8FBEF" w:rsidR="0041705B" w:rsidRPr="006E29ED" w:rsidRDefault="0041705B" w:rsidP="00F36B15">
      <w:pPr>
        <w:autoSpaceDE w:val="0"/>
        <w:autoSpaceDN w:val="0"/>
        <w:spacing w:line="360" w:lineRule="auto"/>
        <w:rPr>
          <w:b/>
          <w:bCs/>
        </w:rPr>
      </w:pPr>
      <w:r w:rsidRPr="006E29ED">
        <w:rPr>
          <w:rFonts w:hint="eastAsia"/>
          <w:b/>
          <w:bCs/>
        </w:rPr>
        <w:t>各层次主要函数：</w:t>
      </w:r>
    </w:p>
    <w:p w14:paraId="1A45C1C4" w14:textId="7B99FD4D" w:rsidR="0041705B" w:rsidRPr="0045692B" w:rsidRDefault="0041705B" w:rsidP="0045692B">
      <w:pPr>
        <w:pStyle w:val="4"/>
      </w:pPr>
      <w:bookmarkStart w:id="41" w:name="_Toc50716313"/>
      <w:r w:rsidRPr="0045692B">
        <w:rPr>
          <w:rFonts w:hint="eastAsia"/>
        </w:rPr>
        <w:t>用户交互层</w:t>
      </w:r>
      <w:r w:rsidRPr="0045692B">
        <w:rPr>
          <w:rFonts w:hint="eastAsia"/>
        </w:rPr>
        <w:t>:</w:t>
      </w:r>
      <w:bookmarkEnd w:id="41"/>
    </w:p>
    <w:p w14:paraId="5D9772A7" w14:textId="20E98728" w:rsidR="0041705B" w:rsidRPr="009042CA" w:rsidRDefault="0041705B" w:rsidP="00F36B15">
      <w:pPr>
        <w:autoSpaceDE w:val="0"/>
        <w:autoSpaceDN w:val="0"/>
        <w:spacing w:line="360" w:lineRule="auto"/>
        <w:rPr>
          <w:rFonts w:cs="新宋体"/>
          <w:color w:val="000000"/>
        </w:rPr>
      </w:pPr>
      <w:r w:rsidRPr="009042CA">
        <w:rPr>
          <w:rFonts w:cs="新宋体"/>
          <w:color w:val="0000FF"/>
        </w:rPr>
        <w:t>void</w:t>
      </w:r>
      <w:r w:rsidRPr="009042CA">
        <w:rPr>
          <w:rFonts w:cs="新宋体"/>
          <w:color w:val="000000"/>
        </w:rPr>
        <w:t xml:space="preserve"> </w:t>
      </w:r>
      <w:proofErr w:type="spellStart"/>
      <w:r w:rsidRPr="009042CA">
        <w:rPr>
          <w:rFonts w:cs="新宋体"/>
          <w:color w:val="000000"/>
        </w:rPr>
        <w:t>Process_</w:t>
      </w:r>
      <w:proofErr w:type="gramStart"/>
      <w:r w:rsidRPr="009042CA">
        <w:rPr>
          <w:rFonts w:cs="新宋体"/>
          <w:color w:val="000000"/>
        </w:rPr>
        <w:t>Parameters</w:t>
      </w:r>
      <w:proofErr w:type="spellEnd"/>
      <w:r w:rsidRPr="009042CA">
        <w:rPr>
          <w:rFonts w:cs="新宋体"/>
          <w:color w:val="000000"/>
        </w:rPr>
        <w:t>(</w:t>
      </w:r>
      <w:proofErr w:type="gramEnd"/>
      <w:r w:rsidRPr="009042CA">
        <w:rPr>
          <w:rFonts w:cs="新宋体"/>
          <w:color w:val="0000FF"/>
        </w:rPr>
        <w:t>int</w:t>
      </w:r>
      <w:r w:rsidRPr="009042CA">
        <w:rPr>
          <w:rFonts w:cs="新宋体"/>
          <w:color w:val="000000"/>
        </w:rPr>
        <w:t xml:space="preserve"> </w:t>
      </w:r>
      <w:proofErr w:type="spellStart"/>
      <w:r w:rsidRPr="009042CA">
        <w:rPr>
          <w:rFonts w:cs="新宋体"/>
          <w:color w:val="808080"/>
        </w:rPr>
        <w:t>argc</w:t>
      </w:r>
      <w:proofErr w:type="spellEnd"/>
      <w:r w:rsidRPr="009042CA">
        <w:rPr>
          <w:rFonts w:cs="新宋体"/>
          <w:color w:val="000000"/>
        </w:rPr>
        <w:t xml:space="preserve">, </w:t>
      </w:r>
      <w:r w:rsidRPr="009042CA">
        <w:rPr>
          <w:rFonts w:cs="新宋体"/>
          <w:color w:val="0000FF"/>
        </w:rPr>
        <w:t>char</w:t>
      </w:r>
      <w:r w:rsidRPr="009042CA">
        <w:rPr>
          <w:rFonts w:cs="新宋体"/>
          <w:color w:val="000000"/>
        </w:rPr>
        <w:t xml:space="preserve"> *</w:t>
      </w:r>
      <w:proofErr w:type="spellStart"/>
      <w:r w:rsidRPr="009042CA">
        <w:rPr>
          <w:rFonts w:cs="新宋体"/>
          <w:color w:val="808080"/>
        </w:rPr>
        <w:t>argv</w:t>
      </w:r>
      <w:proofErr w:type="spellEnd"/>
      <w:r w:rsidRPr="009042CA">
        <w:rPr>
          <w:rFonts w:cs="新宋体"/>
          <w:color w:val="000000"/>
        </w:rPr>
        <w:t>[])</w:t>
      </w:r>
    </w:p>
    <w:p w14:paraId="39F2D91B" w14:textId="266CBA94" w:rsidR="0041705B" w:rsidRPr="009042CA" w:rsidRDefault="0041705B" w:rsidP="00F36B15">
      <w:pPr>
        <w:autoSpaceDE w:val="0"/>
        <w:autoSpaceDN w:val="0"/>
        <w:spacing w:line="360" w:lineRule="auto"/>
        <w:rPr>
          <w:rFonts w:cs="新宋体"/>
          <w:color w:val="000000"/>
        </w:rPr>
      </w:pPr>
      <w:r w:rsidRPr="009042CA">
        <w:rPr>
          <w:rFonts w:cs="新宋体" w:hint="eastAsia"/>
          <w:color w:val="000000"/>
        </w:rPr>
        <w:t>作用:处理命令行输入参数，可以包含调试等级、本地对照表文件名、外部D</w:t>
      </w:r>
      <w:r w:rsidRPr="009042CA">
        <w:rPr>
          <w:rFonts w:cs="新宋体"/>
          <w:color w:val="000000"/>
        </w:rPr>
        <w:t>NS</w:t>
      </w:r>
      <w:r w:rsidRPr="009042CA">
        <w:rPr>
          <w:rFonts w:cs="新宋体" w:hint="eastAsia"/>
          <w:color w:val="000000"/>
        </w:rPr>
        <w:t>服务器IP地址。</w:t>
      </w:r>
    </w:p>
    <w:p w14:paraId="69468C92" w14:textId="1D49D2C3" w:rsidR="0041705B" w:rsidRDefault="0041705B" w:rsidP="00F36B15">
      <w:pPr>
        <w:autoSpaceDE w:val="0"/>
        <w:autoSpaceDN w:val="0"/>
        <w:spacing w:line="360" w:lineRule="auto"/>
        <w:rPr>
          <w:rFonts w:cs="新宋体"/>
          <w:color w:val="000000"/>
          <w:lang w:val="da-DK"/>
        </w:rPr>
      </w:pPr>
      <w:r w:rsidRPr="009042CA">
        <w:rPr>
          <w:rFonts w:cs="新宋体" w:hint="eastAsia"/>
          <w:color w:val="000000"/>
        </w:rPr>
        <w:t>命令语法：</w:t>
      </w:r>
      <w:r w:rsidRPr="009042CA">
        <w:rPr>
          <w:rFonts w:cs="新宋体"/>
          <w:b/>
          <w:bCs/>
          <w:color w:val="000000"/>
          <w:lang w:val="da-DK"/>
        </w:rPr>
        <w:t>dnsrelay</w:t>
      </w:r>
      <w:r w:rsidRPr="009042CA">
        <w:rPr>
          <w:rFonts w:cs="新宋体"/>
          <w:color w:val="000000"/>
          <w:lang w:val="da-DK"/>
        </w:rPr>
        <w:t xml:space="preserve"> </w:t>
      </w:r>
      <w:r w:rsidRPr="009042CA">
        <w:rPr>
          <w:rFonts w:cs="新宋体" w:hint="eastAsia"/>
          <w:color w:val="000000"/>
          <w:lang w:val="da-DK"/>
        </w:rPr>
        <w:t>[</w:t>
      </w:r>
      <w:r w:rsidRPr="009042CA">
        <w:rPr>
          <w:rFonts w:cs="新宋体"/>
          <w:b/>
          <w:bCs/>
          <w:color w:val="000000"/>
          <w:lang w:val="da-DK"/>
        </w:rPr>
        <w:t>-d</w:t>
      </w:r>
      <w:r w:rsidRPr="009042CA">
        <w:rPr>
          <w:rFonts w:cs="新宋体"/>
          <w:color w:val="000000"/>
          <w:lang w:val="da-DK"/>
        </w:rPr>
        <w:t xml:space="preserve"> </w:t>
      </w:r>
      <w:r w:rsidRPr="009042CA">
        <w:rPr>
          <w:rFonts w:cs="新宋体" w:hint="eastAsia"/>
          <w:color w:val="000000"/>
          <w:lang w:val="da-DK"/>
        </w:rPr>
        <w:t>|</w:t>
      </w:r>
      <w:r w:rsidRPr="009042CA">
        <w:rPr>
          <w:rFonts w:cs="新宋体"/>
          <w:color w:val="000000"/>
          <w:lang w:val="da-DK"/>
        </w:rPr>
        <w:t xml:space="preserve"> </w:t>
      </w:r>
      <w:r w:rsidRPr="009042CA">
        <w:rPr>
          <w:rFonts w:cs="新宋体"/>
          <w:b/>
          <w:bCs/>
          <w:color w:val="000000"/>
          <w:lang w:val="da-DK"/>
        </w:rPr>
        <w:t>-dd</w:t>
      </w:r>
      <w:r w:rsidRPr="009042CA">
        <w:rPr>
          <w:rFonts w:cs="新宋体" w:hint="eastAsia"/>
          <w:color w:val="000000"/>
          <w:lang w:val="da-DK"/>
        </w:rPr>
        <w:t>] [</w:t>
      </w:r>
      <w:r w:rsidRPr="009042CA">
        <w:rPr>
          <w:rFonts w:cs="新宋体"/>
          <w:b/>
          <w:bCs/>
          <w:i/>
          <w:iCs/>
          <w:color w:val="000000"/>
          <w:u w:val="single"/>
          <w:lang w:val="da-DK"/>
        </w:rPr>
        <w:t>dns-server-ipaddr</w:t>
      </w:r>
      <w:r w:rsidRPr="009042CA">
        <w:rPr>
          <w:rFonts w:cs="新宋体" w:hint="eastAsia"/>
          <w:color w:val="000000"/>
          <w:lang w:val="da-DK"/>
        </w:rPr>
        <w:t>] [</w:t>
      </w:r>
      <w:r w:rsidRPr="009042CA">
        <w:rPr>
          <w:rFonts w:cs="新宋体"/>
          <w:b/>
          <w:bCs/>
          <w:i/>
          <w:iCs/>
          <w:color w:val="000000"/>
          <w:u w:val="single"/>
          <w:lang w:val="da-DK"/>
        </w:rPr>
        <w:t>filename</w:t>
      </w:r>
      <w:r w:rsidRPr="009042CA">
        <w:rPr>
          <w:rFonts w:cs="新宋体" w:hint="eastAsia"/>
          <w:color w:val="000000"/>
          <w:lang w:val="da-DK"/>
        </w:rPr>
        <w:t>]</w:t>
      </w:r>
    </w:p>
    <w:p w14:paraId="34273831" w14:textId="77777777" w:rsidR="009042CA" w:rsidRPr="009042CA" w:rsidRDefault="009042CA" w:rsidP="00F36B15">
      <w:pPr>
        <w:autoSpaceDE w:val="0"/>
        <w:autoSpaceDN w:val="0"/>
        <w:spacing w:line="360" w:lineRule="auto"/>
        <w:rPr>
          <w:rFonts w:cs="新宋体"/>
          <w:color w:val="000000"/>
          <w:lang w:val="da-DK"/>
        </w:rPr>
      </w:pPr>
    </w:p>
    <w:p w14:paraId="674D74D6" w14:textId="418E194B" w:rsidR="0041705B" w:rsidRPr="009042CA" w:rsidRDefault="0041705B" w:rsidP="00F36B15">
      <w:pPr>
        <w:autoSpaceDE w:val="0"/>
        <w:autoSpaceDN w:val="0"/>
        <w:spacing w:line="360" w:lineRule="auto"/>
        <w:rPr>
          <w:rFonts w:cs="新宋体"/>
          <w:color w:val="000000"/>
        </w:rPr>
      </w:pPr>
      <w:r w:rsidRPr="009042CA">
        <w:rPr>
          <w:rFonts w:cs="新宋体"/>
          <w:color w:val="0000FF"/>
        </w:rPr>
        <w:t>void</w:t>
      </w:r>
      <w:r w:rsidRPr="009042CA">
        <w:rPr>
          <w:rFonts w:cs="新宋体"/>
          <w:color w:val="000000"/>
        </w:rPr>
        <w:t xml:space="preserve"> </w:t>
      </w:r>
      <w:proofErr w:type="spellStart"/>
      <w:r w:rsidRPr="009042CA">
        <w:rPr>
          <w:rFonts w:cs="新宋体"/>
          <w:color w:val="000000"/>
        </w:rPr>
        <w:t>Output_</w:t>
      </w:r>
      <w:proofErr w:type="gramStart"/>
      <w:r w:rsidRPr="009042CA">
        <w:rPr>
          <w:rFonts w:cs="新宋体"/>
          <w:color w:val="000000"/>
        </w:rPr>
        <w:t>Packet</w:t>
      </w:r>
      <w:proofErr w:type="spellEnd"/>
      <w:r w:rsidRPr="009042CA">
        <w:rPr>
          <w:rFonts w:cs="新宋体"/>
          <w:color w:val="000000"/>
        </w:rPr>
        <w:t>(</w:t>
      </w:r>
      <w:proofErr w:type="gramEnd"/>
      <w:r w:rsidRPr="009042CA">
        <w:rPr>
          <w:rFonts w:cs="新宋体"/>
          <w:color w:val="0000FF"/>
        </w:rPr>
        <w:t>char</w:t>
      </w:r>
      <w:r w:rsidRPr="009042CA">
        <w:rPr>
          <w:rFonts w:cs="新宋体"/>
          <w:color w:val="000000"/>
        </w:rPr>
        <w:t xml:space="preserve"> *</w:t>
      </w:r>
      <w:proofErr w:type="spellStart"/>
      <w:r w:rsidRPr="009042CA">
        <w:rPr>
          <w:rFonts w:cs="新宋体"/>
          <w:color w:val="808080"/>
        </w:rPr>
        <w:t>buf</w:t>
      </w:r>
      <w:proofErr w:type="spellEnd"/>
      <w:r w:rsidRPr="009042CA">
        <w:rPr>
          <w:rFonts w:cs="新宋体"/>
          <w:color w:val="000000"/>
        </w:rPr>
        <w:t xml:space="preserve">, </w:t>
      </w:r>
      <w:r w:rsidRPr="009042CA">
        <w:rPr>
          <w:rFonts w:cs="新宋体"/>
          <w:color w:val="0000FF"/>
        </w:rPr>
        <w:t>int</w:t>
      </w:r>
      <w:r w:rsidRPr="009042CA">
        <w:rPr>
          <w:rFonts w:cs="新宋体"/>
          <w:color w:val="000000"/>
        </w:rPr>
        <w:t xml:space="preserve"> </w:t>
      </w:r>
      <w:r w:rsidRPr="009042CA">
        <w:rPr>
          <w:rFonts w:cs="新宋体"/>
          <w:color w:val="808080"/>
        </w:rPr>
        <w:t>length</w:t>
      </w:r>
      <w:r w:rsidRPr="009042CA">
        <w:rPr>
          <w:rFonts w:cs="新宋体"/>
          <w:color w:val="000000"/>
        </w:rPr>
        <w:t>)</w:t>
      </w:r>
    </w:p>
    <w:p w14:paraId="036D1BE8" w14:textId="2CC34D71" w:rsidR="0041705B" w:rsidRPr="009042CA" w:rsidRDefault="0041705B" w:rsidP="00F36B15">
      <w:pPr>
        <w:autoSpaceDE w:val="0"/>
        <w:autoSpaceDN w:val="0"/>
        <w:spacing w:line="360" w:lineRule="auto"/>
        <w:rPr>
          <w:rFonts w:cs="新宋体"/>
          <w:color w:val="000000"/>
        </w:rPr>
      </w:pPr>
      <w:r w:rsidRPr="009042CA">
        <w:rPr>
          <w:rFonts w:cs="新宋体" w:hint="eastAsia"/>
          <w:color w:val="000000"/>
        </w:rPr>
        <w:t>作用：将接收到的数据包以十六进制的格式按字节进行打印展示。</w:t>
      </w:r>
    </w:p>
    <w:p w14:paraId="7395018C" w14:textId="366940E9" w:rsidR="007F3A07" w:rsidRPr="009042CA" w:rsidRDefault="007F3A07" w:rsidP="00F36B15">
      <w:pPr>
        <w:autoSpaceDE w:val="0"/>
        <w:autoSpaceDN w:val="0"/>
        <w:spacing w:line="360" w:lineRule="auto"/>
      </w:pPr>
    </w:p>
    <w:p w14:paraId="7EEBF798" w14:textId="5F97B8BF" w:rsidR="007F3A07" w:rsidRPr="0045692B" w:rsidRDefault="0041705B" w:rsidP="0045692B">
      <w:pPr>
        <w:pStyle w:val="4"/>
      </w:pPr>
      <w:bookmarkStart w:id="42" w:name="_Toc50716314"/>
      <w:r w:rsidRPr="0045692B">
        <w:rPr>
          <w:rFonts w:hint="eastAsia"/>
        </w:rPr>
        <w:t>数据管理层</w:t>
      </w:r>
      <w:r w:rsidRPr="0045692B">
        <w:rPr>
          <w:rFonts w:hint="eastAsia"/>
        </w:rPr>
        <w:t>:</w:t>
      </w:r>
      <w:bookmarkEnd w:id="42"/>
    </w:p>
    <w:p w14:paraId="69A87930" w14:textId="22604E8C" w:rsidR="007F3A07" w:rsidRPr="009042CA" w:rsidRDefault="0041705B" w:rsidP="00F36B15">
      <w:pPr>
        <w:autoSpaceDE w:val="0"/>
        <w:autoSpaceDN w:val="0"/>
        <w:spacing w:line="360" w:lineRule="auto"/>
      </w:pPr>
      <w:r w:rsidRPr="009042CA">
        <w:rPr>
          <w:rFonts w:cs="新宋体"/>
          <w:color w:val="0000FF"/>
        </w:rPr>
        <w:t>int</w:t>
      </w:r>
      <w:r w:rsidRPr="009042CA">
        <w:rPr>
          <w:rFonts w:cs="新宋体"/>
          <w:color w:val="000000"/>
        </w:rPr>
        <w:t xml:space="preserve"> </w:t>
      </w:r>
      <w:proofErr w:type="spellStart"/>
      <w:proofErr w:type="gramStart"/>
      <w:r w:rsidRPr="009042CA">
        <w:rPr>
          <w:rFonts w:cs="新宋体"/>
          <w:color w:val="000000"/>
        </w:rPr>
        <w:t>findDomainMap</w:t>
      </w:r>
      <w:proofErr w:type="spellEnd"/>
      <w:r w:rsidRPr="009042CA">
        <w:rPr>
          <w:rFonts w:cs="新宋体"/>
          <w:color w:val="000000"/>
        </w:rPr>
        <w:t>(</w:t>
      </w:r>
      <w:proofErr w:type="gramEnd"/>
      <w:r w:rsidRPr="009042CA">
        <w:rPr>
          <w:rFonts w:cs="新宋体"/>
          <w:color w:val="0000FF"/>
        </w:rPr>
        <w:t>const</w:t>
      </w:r>
      <w:r w:rsidRPr="009042CA">
        <w:rPr>
          <w:rFonts w:cs="新宋体"/>
          <w:color w:val="000000"/>
        </w:rPr>
        <w:t xml:space="preserve"> </w:t>
      </w:r>
      <w:r w:rsidRPr="009042CA">
        <w:rPr>
          <w:rFonts w:cs="新宋体"/>
          <w:color w:val="0000FF"/>
        </w:rPr>
        <w:t>char</w:t>
      </w:r>
      <w:r w:rsidRPr="009042CA">
        <w:rPr>
          <w:rFonts w:cs="新宋体"/>
          <w:color w:val="000000"/>
        </w:rPr>
        <w:t xml:space="preserve">* </w:t>
      </w:r>
      <w:r w:rsidRPr="009042CA">
        <w:rPr>
          <w:rFonts w:cs="新宋体"/>
          <w:color w:val="0000FF"/>
        </w:rPr>
        <w:t>const</w:t>
      </w:r>
      <w:r w:rsidRPr="009042CA">
        <w:rPr>
          <w:rFonts w:cs="新宋体"/>
          <w:color w:val="000000"/>
        </w:rPr>
        <w:t xml:space="preserve"> </w:t>
      </w:r>
      <w:r w:rsidRPr="009042CA">
        <w:rPr>
          <w:rFonts w:cs="新宋体"/>
          <w:color w:val="808080"/>
        </w:rPr>
        <w:t>domain</w:t>
      </w:r>
      <w:r w:rsidRPr="009042CA">
        <w:rPr>
          <w:rFonts w:cs="新宋体"/>
          <w:color w:val="000000"/>
        </w:rPr>
        <w:t xml:space="preserve">, </w:t>
      </w:r>
      <w:proofErr w:type="spellStart"/>
      <w:r w:rsidRPr="009042CA">
        <w:rPr>
          <w:rFonts w:cs="新宋体"/>
          <w:color w:val="2B91AF"/>
        </w:rPr>
        <w:t>MapHandle</w:t>
      </w:r>
      <w:proofErr w:type="spellEnd"/>
      <w:r w:rsidRPr="009042CA">
        <w:rPr>
          <w:rFonts w:cs="新宋体"/>
          <w:color w:val="000000"/>
        </w:rPr>
        <w:t xml:space="preserve"> </w:t>
      </w:r>
      <w:r w:rsidRPr="009042CA">
        <w:rPr>
          <w:rFonts w:cs="新宋体"/>
          <w:color w:val="808080"/>
        </w:rPr>
        <w:t>maphandle</w:t>
      </w:r>
      <w:r w:rsidRPr="009042CA">
        <w:rPr>
          <w:rFonts w:cs="新宋体"/>
          <w:color w:val="000000"/>
        </w:rPr>
        <w:t>,</w:t>
      </w:r>
      <w:r w:rsidRPr="009042CA">
        <w:rPr>
          <w:rFonts w:cs="新宋体"/>
          <w:color w:val="2B91AF"/>
        </w:rPr>
        <w:t>IPV4</w:t>
      </w:r>
      <w:r w:rsidRPr="009042CA">
        <w:rPr>
          <w:rFonts w:cs="新宋体"/>
          <w:color w:val="000000"/>
        </w:rPr>
        <w:t xml:space="preserve">* </w:t>
      </w:r>
      <w:r w:rsidRPr="009042CA">
        <w:rPr>
          <w:rFonts w:cs="新宋体"/>
          <w:color w:val="808080"/>
        </w:rPr>
        <w:t>result</w:t>
      </w:r>
      <w:r w:rsidRPr="009042CA">
        <w:rPr>
          <w:rFonts w:cs="新宋体"/>
          <w:color w:val="000000"/>
        </w:rPr>
        <w:t>)</w:t>
      </w:r>
    </w:p>
    <w:p w14:paraId="0ACDFC40" w14:textId="34893C58" w:rsidR="007F3A07" w:rsidRPr="009042CA" w:rsidRDefault="0041705B" w:rsidP="00F36B15">
      <w:pPr>
        <w:autoSpaceDE w:val="0"/>
        <w:autoSpaceDN w:val="0"/>
        <w:spacing w:line="360" w:lineRule="auto"/>
      </w:pPr>
      <w:r w:rsidRPr="009042CA">
        <w:rPr>
          <w:rFonts w:hint="eastAsia"/>
        </w:rPr>
        <w:t>作用：</w:t>
      </w:r>
      <w:r w:rsidR="007D7E99" w:rsidRPr="009042CA">
        <w:rPr>
          <w:rFonts w:hint="eastAsia"/>
        </w:rPr>
        <w:t>在map中根据域名进行查询，得到对应的</w:t>
      </w:r>
      <w:proofErr w:type="spellStart"/>
      <w:r w:rsidR="007D7E99" w:rsidRPr="009042CA">
        <w:rPr>
          <w:rFonts w:hint="eastAsia"/>
        </w:rPr>
        <w:t>ip</w:t>
      </w:r>
      <w:proofErr w:type="spellEnd"/>
      <w:r w:rsidR="007D7E99" w:rsidRPr="009042CA">
        <w:rPr>
          <w:rFonts w:hint="eastAsia"/>
        </w:rPr>
        <w:t>地址</w:t>
      </w:r>
    </w:p>
    <w:p w14:paraId="5443AC65" w14:textId="43399082" w:rsidR="007F3A07" w:rsidRPr="009042CA" w:rsidRDefault="007F3A07" w:rsidP="00F36B15">
      <w:pPr>
        <w:autoSpaceDE w:val="0"/>
        <w:autoSpaceDN w:val="0"/>
        <w:spacing w:line="360" w:lineRule="auto"/>
      </w:pPr>
    </w:p>
    <w:p w14:paraId="1269A1B2" w14:textId="453E9A7C" w:rsidR="007F3A07" w:rsidRPr="009042CA" w:rsidRDefault="007D7E99" w:rsidP="00F36B15">
      <w:pPr>
        <w:autoSpaceDE w:val="0"/>
        <w:autoSpaceDN w:val="0"/>
        <w:spacing w:line="360" w:lineRule="auto"/>
      </w:pPr>
      <w:r w:rsidRPr="009042CA">
        <w:rPr>
          <w:rFonts w:cs="新宋体"/>
          <w:color w:val="0000FF"/>
        </w:rPr>
        <w:t>int</w:t>
      </w:r>
      <w:r w:rsidRPr="009042CA">
        <w:rPr>
          <w:rFonts w:cs="新宋体"/>
          <w:color w:val="000000"/>
        </w:rPr>
        <w:t xml:space="preserve"> </w:t>
      </w:r>
      <w:proofErr w:type="spellStart"/>
      <w:proofErr w:type="gramStart"/>
      <w:r w:rsidRPr="009042CA">
        <w:rPr>
          <w:rFonts w:cs="新宋体"/>
          <w:color w:val="000000"/>
        </w:rPr>
        <w:t>loadMapFromFile</w:t>
      </w:r>
      <w:proofErr w:type="spellEnd"/>
      <w:r w:rsidRPr="009042CA">
        <w:rPr>
          <w:rFonts w:cs="新宋体"/>
          <w:color w:val="000000"/>
        </w:rPr>
        <w:t>(</w:t>
      </w:r>
      <w:proofErr w:type="gramEnd"/>
      <w:r w:rsidRPr="009042CA">
        <w:rPr>
          <w:rFonts w:cs="新宋体"/>
          <w:color w:val="0000FF"/>
        </w:rPr>
        <w:t>const</w:t>
      </w:r>
      <w:r w:rsidRPr="009042CA">
        <w:rPr>
          <w:rFonts w:cs="新宋体"/>
          <w:color w:val="000000"/>
        </w:rPr>
        <w:t xml:space="preserve"> </w:t>
      </w:r>
      <w:r w:rsidRPr="009042CA">
        <w:rPr>
          <w:rFonts w:cs="新宋体"/>
          <w:color w:val="0000FF"/>
        </w:rPr>
        <w:t>char</w:t>
      </w:r>
      <w:r w:rsidRPr="009042CA">
        <w:rPr>
          <w:rFonts w:cs="新宋体"/>
          <w:color w:val="000000"/>
        </w:rPr>
        <w:t xml:space="preserve">* </w:t>
      </w:r>
      <w:r w:rsidRPr="009042CA">
        <w:rPr>
          <w:rFonts w:cs="新宋体"/>
          <w:color w:val="0000FF"/>
        </w:rPr>
        <w:t>const</w:t>
      </w:r>
      <w:r w:rsidRPr="009042CA">
        <w:rPr>
          <w:rFonts w:cs="新宋体"/>
          <w:color w:val="000000"/>
        </w:rPr>
        <w:t xml:space="preserve"> </w:t>
      </w:r>
      <w:r w:rsidRPr="009042CA">
        <w:rPr>
          <w:rFonts w:cs="新宋体"/>
          <w:color w:val="808080"/>
        </w:rPr>
        <w:t>filename</w:t>
      </w:r>
      <w:r w:rsidRPr="009042CA">
        <w:rPr>
          <w:rFonts w:cs="新宋体"/>
          <w:color w:val="000000"/>
        </w:rPr>
        <w:t xml:space="preserve">, </w:t>
      </w:r>
      <w:proofErr w:type="spellStart"/>
      <w:r w:rsidRPr="009042CA">
        <w:rPr>
          <w:rFonts w:cs="新宋体"/>
          <w:color w:val="2B91AF"/>
        </w:rPr>
        <w:t>MapHandle</w:t>
      </w:r>
      <w:proofErr w:type="spellEnd"/>
      <w:r w:rsidRPr="009042CA">
        <w:rPr>
          <w:rFonts w:cs="新宋体"/>
          <w:color w:val="000000"/>
        </w:rPr>
        <w:t xml:space="preserve"> </w:t>
      </w:r>
      <w:proofErr w:type="spellStart"/>
      <w:r w:rsidRPr="009042CA">
        <w:rPr>
          <w:rFonts w:cs="新宋体"/>
          <w:color w:val="808080"/>
        </w:rPr>
        <w:t>maphandle</w:t>
      </w:r>
      <w:proofErr w:type="spellEnd"/>
      <w:r w:rsidRPr="009042CA">
        <w:rPr>
          <w:rFonts w:cs="新宋体"/>
          <w:color w:val="000000"/>
        </w:rPr>
        <w:t>)</w:t>
      </w:r>
    </w:p>
    <w:p w14:paraId="63F31724" w14:textId="480AAEC9" w:rsidR="007F3A07" w:rsidRPr="009042CA" w:rsidRDefault="007D7E99" w:rsidP="00F36B15">
      <w:pPr>
        <w:autoSpaceDE w:val="0"/>
        <w:autoSpaceDN w:val="0"/>
        <w:spacing w:line="360" w:lineRule="auto"/>
      </w:pPr>
      <w:r w:rsidRPr="009042CA">
        <w:rPr>
          <w:rFonts w:hint="eastAsia"/>
        </w:rPr>
        <w:t>作用：从本地文件中读入域名-IP地址对应表，存储到m</w:t>
      </w:r>
      <w:r w:rsidRPr="009042CA">
        <w:t>ap</w:t>
      </w:r>
      <w:r w:rsidRPr="009042CA">
        <w:rPr>
          <w:rFonts w:hint="eastAsia"/>
        </w:rPr>
        <w:t>中。</w:t>
      </w:r>
    </w:p>
    <w:p w14:paraId="42580CF9" w14:textId="646128AB" w:rsidR="007F3A07" w:rsidRDefault="007F3A07" w:rsidP="00F36B15">
      <w:pPr>
        <w:autoSpaceDE w:val="0"/>
        <w:autoSpaceDN w:val="0"/>
        <w:spacing w:line="360" w:lineRule="auto"/>
      </w:pPr>
    </w:p>
    <w:p w14:paraId="7E620DF2" w14:textId="12BDF75A" w:rsidR="00D77514" w:rsidRDefault="00D77514" w:rsidP="00F36B15">
      <w:pPr>
        <w:autoSpaceDE w:val="0"/>
        <w:autoSpaceDN w:val="0"/>
        <w:spacing w:line="360" w:lineRule="auto"/>
      </w:pPr>
    </w:p>
    <w:p w14:paraId="1CC6E3AE" w14:textId="2EE04267" w:rsidR="00D77514" w:rsidRPr="006E29ED" w:rsidRDefault="00D77514" w:rsidP="00F36B15">
      <w:pPr>
        <w:autoSpaceDE w:val="0"/>
        <w:autoSpaceDN w:val="0"/>
        <w:spacing w:line="360" w:lineRule="auto"/>
        <w:rPr>
          <w:sz w:val="40"/>
          <w:szCs w:val="40"/>
        </w:rPr>
      </w:pPr>
      <w:r w:rsidRPr="006E29ED">
        <w:rPr>
          <w:rFonts w:ascii="新宋体" w:eastAsia="新宋体" w:hAnsi="Times New Roman" w:cs="新宋体"/>
          <w:color w:val="0000FF"/>
        </w:rPr>
        <w:t>void</w:t>
      </w:r>
      <w:r w:rsidRPr="006E29ED">
        <w:rPr>
          <w:rFonts w:ascii="新宋体" w:eastAsia="新宋体" w:hAnsi="Times New Roman" w:cs="新宋体"/>
          <w:color w:val="000000"/>
        </w:rPr>
        <w:t xml:space="preserve"> </w:t>
      </w:r>
      <w:proofErr w:type="spellStart"/>
      <w:proofErr w:type="gramStart"/>
      <w:r w:rsidRPr="006E29ED">
        <w:rPr>
          <w:rFonts w:ascii="新宋体" w:eastAsia="新宋体" w:hAnsi="Times New Roman" w:cs="新宋体"/>
          <w:color w:val="000000"/>
        </w:rPr>
        <w:t>insertPacket</w:t>
      </w:r>
      <w:proofErr w:type="spellEnd"/>
      <w:r w:rsidRPr="006E29ED">
        <w:rPr>
          <w:rFonts w:ascii="新宋体" w:eastAsia="新宋体" w:hAnsi="Times New Roman" w:cs="新宋体"/>
          <w:color w:val="000000"/>
        </w:rPr>
        <w:t>(</w:t>
      </w:r>
      <w:proofErr w:type="spellStart"/>
      <w:proofErr w:type="gramEnd"/>
      <w:r w:rsidRPr="006E29ED">
        <w:rPr>
          <w:rFonts w:ascii="新宋体" w:eastAsia="新宋体" w:hAnsi="Times New Roman" w:cs="新宋体"/>
          <w:color w:val="2B91AF"/>
        </w:rPr>
        <w:t>PacketPair</w:t>
      </w:r>
      <w:proofErr w:type="spellEnd"/>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const</w:t>
      </w:r>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808080"/>
        </w:rPr>
        <w:t>pairArray</w:t>
      </w:r>
      <w:proofErr w:type="spellEnd"/>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000000"/>
        </w:rPr>
        <w:t>size_t</w:t>
      </w:r>
      <w:proofErr w:type="spellEnd"/>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808080"/>
        </w:rPr>
        <w:t>arraySize</w:t>
      </w:r>
      <w:proofErr w:type="spellEnd"/>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const</w:t>
      </w:r>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2B91AF"/>
        </w:rPr>
        <w:t>PacketPair</w:t>
      </w:r>
      <w:proofErr w:type="spellEnd"/>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const</w:t>
      </w:r>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808080"/>
        </w:rPr>
        <w:t>insertElement</w:t>
      </w:r>
      <w:proofErr w:type="spellEnd"/>
      <w:r w:rsidRPr="006E29ED">
        <w:rPr>
          <w:rFonts w:ascii="新宋体" w:eastAsia="新宋体" w:hAnsi="Times New Roman" w:cs="新宋体"/>
          <w:color w:val="000000"/>
        </w:rPr>
        <w:t xml:space="preserve">, HANDLE </w:t>
      </w:r>
      <w:r w:rsidRPr="006E29ED">
        <w:rPr>
          <w:rFonts w:ascii="新宋体" w:eastAsia="新宋体" w:hAnsi="Times New Roman" w:cs="新宋体"/>
          <w:color w:val="808080"/>
        </w:rPr>
        <w:t>Mutex</w:t>
      </w:r>
      <w:r w:rsidRPr="006E29ED">
        <w:rPr>
          <w:rFonts w:ascii="新宋体" w:eastAsia="新宋体" w:hAnsi="Times New Roman" w:cs="新宋体"/>
          <w:color w:val="000000"/>
        </w:rPr>
        <w:t>)</w:t>
      </w:r>
    </w:p>
    <w:p w14:paraId="07F5515C" w14:textId="708723A6" w:rsidR="00D77514" w:rsidRPr="006E29ED" w:rsidRDefault="00D77514" w:rsidP="00F36B15">
      <w:pPr>
        <w:autoSpaceDE w:val="0"/>
        <w:autoSpaceDN w:val="0"/>
        <w:spacing w:line="360" w:lineRule="auto"/>
      </w:pPr>
      <w:r w:rsidRPr="006E29ED">
        <w:rPr>
          <w:rFonts w:hint="eastAsia"/>
        </w:rPr>
        <w:t>作用：将从外部收到的D</w:t>
      </w:r>
      <w:r w:rsidRPr="006E29ED">
        <w:t>NS</w:t>
      </w:r>
      <w:r w:rsidRPr="006E29ED">
        <w:rPr>
          <w:rFonts w:hint="eastAsia"/>
        </w:rPr>
        <w:t>应答报文信息结合L</w:t>
      </w:r>
      <w:r w:rsidRPr="006E29ED">
        <w:t>RU</w:t>
      </w:r>
      <w:r w:rsidRPr="006E29ED">
        <w:rPr>
          <w:rFonts w:hint="eastAsia"/>
        </w:rPr>
        <w:t>算法存到本地cache中，方便下次直接从cache中查找。</w:t>
      </w:r>
    </w:p>
    <w:p w14:paraId="2C04E0B9" w14:textId="522DDA18" w:rsidR="00D77514" w:rsidRPr="006E29ED" w:rsidRDefault="00D77514" w:rsidP="00F36B15">
      <w:pPr>
        <w:autoSpaceDE w:val="0"/>
        <w:autoSpaceDN w:val="0"/>
        <w:spacing w:line="360" w:lineRule="auto"/>
      </w:pPr>
    </w:p>
    <w:p w14:paraId="4414B019" w14:textId="504B480C" w:rsidR="00D77514" w:rsidRPr="006E29ED" w:rsidRDefault="00D77514" w:rsidP="00F36B15">
      <w:pPr>
        <w:autoSpaceDE w:val="0"/>
        <w:autoSpaceDN w:val="0"/>
        <w:spacing w:line="360" w:lineRule="auto"/>
        <w:rPr>
          <w:sz w:val="40"/>
          <w:szCs w:val="40"/>
        </w:rPr>
      </w:pPr>
      <w:proofErr w:type="spellStart"/>
      <w:r w:rsidRPr="006E29ED">
        <w:rPr>
          <w:rFonts w:ascii="新宋体" w:eastAsia="新宋体" w:hAnsi="Times New Roman" w:cs="新宋体"/>
          <w:color w:val="2B91AF"/>
        </w:rPr>
        <w:t>PacketPair</w:t>
      </w:r>
      <w:proofErr w:type="spellEnd"/>
      <w:r w:rsidRPr="006E29ED">
        <w:rPr>
          <w:rFonts w:ascii="新宋体" w:eastAsia="新宋体" w:hAnsi="Times New Roman" w:cs="新宋体"/>
          <w:color w:val="000000"/>
        </w:rPr>
        <w:t xml:space="preserve">* </w:t>
      </w:r>
      <w:proofErr w:type="spellStart"/>
      <w:proofErr w:type="gramStart"/>
      <w:r w:rsidRPr="006E29ED">
        <w:rPr>
          <w:rFonts w:ascii="新宋体" w:eastAsia="新宋体" w:hAnsi="Times New Roman" w:cs="新宋体"/>
          <w:color w:val="000000"/>
        </w:rPr>
        <w:t>findPacket</w:t>
      </w:r>
      <w:proofErr w:type="spellEnd"/>
      <w:r w:rsidRPr="006E29ED">
        <w:rPr>
          <w:rFonts w:ascii="新宋体" w:eastAsia="新宋体" w:hAnsi="Times New Roman" w:cs="新宋体"/>
          <w:color w:val="000000"/>
        </w:rPr>
        <w:t>(</w:t>
      </w:r>
      <w:proofErr w:type="spellStart"/>
      <w:proofErr w:type="gramEnd"/>
      <w:r w:rsidRPr="006E29ED">
        <w:rPr>
          <w:rFonts w:ascii="新宋体" w:eastAsia="新宋体" w:hAnsi="Times New Roman" w:cs="新宋体"/>
          <w:color w:val="2B91AF"/>
        </w:rPr>
        <w:t>PacketPair</w:t>
      </w:r>
      <w:proofErr w:type="spellEnd"/>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const</w:t>
      </w:r>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808080"/>
        </w:rPr>
        <w:t>pairArray</w:t>
      </w:r>
      <w:proofErr w:type="spellEnd"/>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000000"/>
        </w:rPr>
        <w:t>size_t</w:t>
      </w:r>
      <w:proofErr w:type="spellEnd"/>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808080"/>
        </w:rPr>
        <w:t>arraySize</w:t>
      </w:r>
      <w:proofErr w:type="spellEnd"/>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const</w:t>
      </w:r>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char</w:t>
      </w:r>
      <w:r w:rsidRPr="006E29ED">
        <w:rPr>
          <w:rFonts w:ascii="新宋体" w:eastAsia="新宋体" w:hAnsi="Times New Roman" w:cs="新宋体"/>
          <w:color w:val="000000"/>
        </w:rPr>
        <w:t xml:space="preserve">* </w:t>
      </w:r>
      <w:r w:rsidRPr="006E29ED">
        <w:rPr>
          <w:rFonts w:ascii="新宋体" w:eastAsia="新宋体" w:hAnsi="Times New Roman" w:cs="新宋体"/>
          <w:color w:val="0000FF"/>
        </w:rPr>
        <w:t>const</w:t>
      </w:r>
      <w:r w:rsidRPr="006E29ED">
        <w:rPr>
          <w:rFonts w:ascii="新宋体" w:eastAsia="新宋体" w:hAnsi="Times New Roman" w:cs="新宋体"/>
          <w:color w:val="000000"/>
        </w:rPr>
        <w:t xml:space="preserve"> </w:t>
      </w:r>
      <w:proofErr w:type="spellStart"/>
      <w:r w:rsidRPr="006E29ED">
        <w:rPr>
          <w:rFonts w:ascii="新宋体" w:eastAsia="新宋体" w:hAnsi="Times New Roman" w:cs="新宋体"/>
          <w:color w:val="808080"/>
        </w:rPr>
        <w:t>domainName</w:t>
      </w:r>
      <w:proofErr w:type="spellEnd"/>
      <w:r w:rsidRPr="006E29ED">
        <w:rPr>
          <w:rFonts w:ascii="新宋体" w:eastAsia="新宋体" w:hAnsi="Times New Roman" w:cs="新宋体"/>
          <w:color w:val="000000"/>
        </w:rPr>
        <w:t>)</w:t>
      </w:r>
    </w:p>
    <w:p w14:paraId="192A2949" w14:textId="759D641F" w:rsidR="00D77514" w:rsidRPr="00F36B15" w:rsidRDefault="00D77514" w:rsidP="00F36B15">
      <w:pPr>
        <w:autoSpaceDE w:val="0"/>
        <w:autoSpaceDN w:val="0"/>
        <w:spacing w:line="360" w:lineRule="auto"/>
      </w:pPr>
      <w:r w:rsidRPr="006E29ED">
        <w:rPr>
          <w:rFonts w:hint="eastAsia"/>
        </w:rPr>
        <w:t>作用:</w:t>
      </w:r>
      <w:r w:rsidR="006E29ED" w:rsidRPr="006E29ED">
        <w:rPr>
          <w:rFonts w:hint="eastAsia"/>
        </w:rPr>
        <w:t>在本地cache中根据域名查找应答报文的信息。</w:t>
      </w:r>
    </w:p>
    <w:p w14:paraId="7A33F057" w14:textId="5FA36FDD" w:rsidR="008E1668" w:rsidRPr="0045692B" w:rsidRDefault="007D7E99" w:rsidP="0045692B">
      <w:pPr>
        <w:pStyle w:val="4"/>
      </w:pPr>
      <w:bookmarkStart w:id="43" w:name="_Toc50716315"/>
      <w:r w:rsidRPr="0045692B">
        <w:rPr>
          <w:rFonts w:hint="eastAsia"/>
        </w:rPr>
        <w:t>网络服务层：</w:t>
      </w:r>
      <w:bookmarkEnd w:id="43"/>
    </w:p>
    <w:p w14:paraId="7FEBF2A1" w14:textId="77777777" w:rsidR="008E1668" w:rsidRPr="009042CA" w:rsidRDefault="008E1668" w:rsidP="00F36B15">
      <w:pPr>
        <w:autoSpaceDE w:val="0"/>
        <w:autoSpaceDN w:val="0"/>
        <w:spacing w:line="360" w:lineRule="auto"/>
      </w:pPr>
      <w:r w:rsidRPr="009042CA">
        <w:rPr>
          <w:rFonts w:cs="新宋体"/>
          <w:color w:val="0000FF"/>
        </w:rPr>
        <w:t>int</w:t>
      </w:r>
      <w:r w:rsidRPr="009042CA">
        <w:rPr>
          <w:rFonts w:cs="新宋体"/>
          <w:color w:val="000000"/>
        </w:rPr>
        <w:t xml:space="preserve"> </w:t>
      </w:r>
      <w:proofErr w:type="spellStart"/>
      <w:proofErr w:type="gramStart"/>
      <w:r w:rsidRPr="009042CA">
        <w:rPr>
          <w:rFonts w:cs="新宋体"/>
          <w:color w:val="000000"/>
        </w:rPr>
        <w:t>sendtoDNSServer</w:t>
      </w:r>
      <w:proofErr w:type="spellEnd"/>
      <w:r w:rsidRPr="009042CA">
        <w:rPr>
          <w:rFonts w:cs="新宋体"/>
          <w:color w:val="000000"/>
        </w:rPr>
        <w:t>(</w:t>
      </w:r>
      <w:proofErr w:type="gramEnd"/>
      <w:r w:rsidRPr="009042CA">
        <w:rPr>
          <w:rFonts w:cs="新宋体"/>
          <w:color w:val="0000FF"/>
        </w:rPr>
        <w:t>const</w:t>
      </w:r>
      <w:r w:rsidRPr="009042CA">
        <w:rPr>
          <w:rFonts w:cs="新宋体"/>
          <w:color w:val="000000"/>
        </w:rPr>
        <w:t xml:space="preserve"> </w:t>
      </w:r>
      <w:r w:rsidRPr="009042CA">
        <w:rPr>
          <w:rFonts w:cs="新宋体"/>
          <w:color w:val="2B91AF"/>
        </w:rPr>
        <w:t>UINT8</w:t>
      </w:r>
      <w:r w:rsidRPr="009042CA">
        <w:rPr>
          <w:rFonts w:cs="新宋体"/>
          <w:color w:val="000000"/>
        </w:rPr>
        <w:t xml:space="preserve">* </w:t>
      </w:r>
      <w:proofErr w:type="spellStart"/>
      <w:r w:rsidRPr="009042CA">
        <w:rPr>
          <w:rFonts w:cs="新宋体"/>
          <w:color w:val="808080"/>
        </w:rPr>
        <w:t>buf</w:t>
      </w:r>
      <w:proofErr w:type="spellEnd"/>
      <w:r w:rsidRPr="009042CA">
        <w:rPr>
          <w:rFonts w:cs="新宋体"/>
          <w:color w:val="000000"/>
        </w:rPr>
        <w:t xml:space="preserve">, </w:t>
      </w:r>
      <w:r w:rsidRPr="009042CA">
        <w:rPr>
          <w:rFonts w:cs="新宋体"/>
          <w:color w:val="0000FF"/>
        </w:rPr>
        <w:t>int</w:t>
      </w:r>
      <w:r w:rsidRPr="009042CA">
        <w:rPr>
          <w:rFonts w:cs="新宋体"/>
          <w:color w:val="000000"/>
        </w:rPr>
        <w:t xml:space="preserve"> </w:t>
      </w:r>
      <w:proofErr w:type="spellStart"/>
      <w:r w:rsidRPr="009042CA">
        <w:rPr>
          <w:rFonts w:cs="新宋体"/>
          <w:color w:val="808080"/>
        </w:rPr>
        <w:t>len</w:t>
      </w:r>
      <w:proofErr w:type="spellEnd"/>
      <w:r w:rsidRPr="009042CA">
        <w:rPr>
          <w:rFonts w:cs="新宋体"/>
          <w:color w:val="000000"/>
        </w:rPr>
        <w:t>)</w:t>
      </w:r>
      <w:r w:rsidRPr="009042CA">
        <w:rPr>
          <w:rFonts w:hint="eastAsia"/>
        </w:rPr>
        <w:t xml:space="preserve"> </w:t>
      </w:r>
    </w:p>
    <w:p w14:paraId="297D2391" w14:textId="4DE38CD2" w:rsidR="008E1668" w:rsidRPr="009042CA" w:rsidRDefault="008E1668" w:rsidP="00F36B15">
      <w:pPr>
        <w:autoSpaceDE w:val="0"/>
        <w:autoSpaceDN w:val="0"/>
        <w:spacing w:line="360" w:lineRule="auto"/>
      </w:pPr>
      <w:r w:rsidRPr="009042CA">
        <w:rPr>
          <w:rFonts w:hint="eastAsia"/>
        </w:rPr>
        <w:t>作用：将组装好的报文转发给外部D</w:t>
      </w:r>
      <w:r w:rsidRPr="009042CA">
        <w:t>NS</w:t>
      </w:r>
      <w:r w:rsidRPr="009042CA">
        <w:rPr>
          <w:rFonts w:hint="eastAsia"/>
        </w:rPr>
        <w:t>服务器</w:t>
      </w:r>
    </w:p>
    <w:p w14:paraId="271CAE0A" w14:textId="77777777" w:rsidR="008E1668" w:rsidRPr="009042CA" w:rsidRDefault="008E1668" w:rsidP="00F36B15">
      <w:pPr>
        <w:autoSpaceDE w:val="0"/>
        <w:autoSpaceDN w:val="0"/>
        <w:spacing w:line="360" w:lineRule="auto"/>
      </w:pPr>
    </w:p>
    <w:p w14:paraId="40CE7170" w14:textId="5CF325B7" w:rsidR="008E1668" w:rsidRPr="009042CA" w:rsidRDefault="008E1668" w:rsidP="00F36B15">
      <w:pPr>
        <w:autoSpaceDE w:val="0"/>
        <w:autoSpaceDN w:val="0"/>
        <w:spacing w:line="360" w:lineRule="auto"/>
      </w:pPr>
      <w:r w:rsidRPr="009042CA">
        <w:rPr>
          <w:rFonts w:cs="新宋体"/>
          <w:color w:val="0000FF"/>
        </w:rPr>
        <w:t>void</w:t>
      </w:r>
      <w:r w:rsidRPr="009042CA">
        <w:rPr>
          <w:rFonts w:cs="新宋体"/>
          <w:color w:val="000000"/>
        </w:rPr>
        <w:t xml:space="preserve"> </w:t>
      </w:r>
      <w:proofErr w:type="spellStart"/>
      <w:proofErr w:type="gramStart"/>
      <w:r w:rsidRPr="009042CA">
        <w:rPr>
          <w:rFonts w:cs="新宋体"/>
          <w:color w:val="000000"/>
        </w:rPr>
        <w:t>recvfromDNSServer</w:t>
      </w:r>
      <w:proofErr w:type="spellEnd"/>
      <w:r w:rsidRPr="009042CA">
        <w:rPr>
          <w:rFonts w:cs="新宋体"/>
          <w:color w:val="000000"/>
        </w:rPr>
        <w:t>(</w:t>
      </w:r>
      <w:proofErr w:type="gramEnd"/>
      <w:r w:rsidRPr="009042CA">
        <w:rPr>
          <w:rFonts w:cs="新宋体"/>
          <w:color w:val="2B91AF"/>
        </w:rPr>
        <w:t>UINT8</w:t>
      </w:r>
      <w:r w:rsidRPr="009042CA">
        <w:rPr>
          <w:rFonts w:cs="新宋体"/>
          <w:color w:val="000000"/>
        </w:rPr>
        <w:t xml:space="preserve">* </w:t>
      </w:r>
      <w:proofErr w:type="spellStart"/>
      <w:r w:rsidRPr="009042CA">
        <w:rPr>
          <w:rFonts w:cs="新宋体"/>
          <w:color w:val="808080"/>
        </w:rPr>
        <w:t>buf</w:t>
      </w:r>
      <w:proofErr w:type="spellEnd"/>
      <w:r w:rsidRPr="009042CA">
        <w:rPr>
          <w:rFonts w:cs="新宋体"/>
          <w:color w:val="000000"/>
        </w:rPr>
        <w:t xml:space="preserve">, </w:t>
      </w:r>
      <w:r w:rsidRPr="009042CA">
        <w:rPr>
          <w:rFonts w:cs="新宋体"/>
          <w:color w:val="0000FF"/>
        </w:rPr>
        <w:t>unsigned</w:t>
      </w:r>
      <w:r w:rsidRPr="009042CA">
        <w:rPr>
          <w:rFonts w:cs="新宋体"/>
          <w:color w:val="000000"/>
        </w:rPr>
        <w:t xml:space="preserve"> </w:t>
      </w:r>
      <w:r w:rsidRPr="009042CA">
        <w:rPr>
          <w:rFonts w:cs="新宋体"/>
          <w:color w:val="0000FF"/>
        </w:rPr>
        <w:t>int</w:t>
      </w:r>
      <w:r w:rsidRPr="009042CA">
        <w:rPr>
          <w:rFonts w:cs="新宋体"/>
          <w:color w:val="000000"/>
        </w:rPr>
        <w:t xml:space="preserve">* </w:t>
      </w:r>
      <w:proofErr w:type="spellStart"/>
      <w:r w:rsidRPr="009042CA">
        <w:rPr>
          <w:rFonts w:cs="新宋体"/>
          <w:color w:val="808080"/>
        </w:rPr>
        <w:t>len</w:t>
      </w:r>
      <w:proofErr w:type="spellEnd"/>
      <w:r w:rsidRPr="009042CA">
        <w:rPr>
          <w:rFonts w:cs="新宋体"/>
          <w:color w:val="000000"/>
        </w:rPr>
        <w:t>)</w:t>
      </w:r>
    </w:p>
    <w:p w14:paraId="72D6DDD8" w14:textId="1C0756BE" w:rsidR="008E1668" w:rsidRDefault="008E1668" w:rsidP="00F36B15">
      <w:pPr>
        <w:autoSpaceDE w:val="0"/>
        <w:autoSpaceDN w:val="0"/>
        <w:spacing w:line="360" w:lineRule="auto"/>
      </w:pPr>
      <w:r w:rsidRPr="009042CA">
        <w:rPr>
          <w:rFonts w:hint="eastAsia"/>
        </w:rPr>
        <w:t>作用:接收外部D</w:t>
      </w:r>
      <w:r w:rsidRPr="009042CA">
        <w:t>NS</w:t>
      </w:r>
      <w:r w:rsidRPr="009042CA">
        <w:rPr>
          <w:rFonts w:hint="eastAsia"/>
        </w:rPr>
        <w:t>服务器发送的报文</w:t>
      </w:r>
    </w:p>
    <w:p w14:paraId="60976840" w14:textId="77777777" w:rsidR="009042CA" w:rsidRPr="009042CA" w:rsidRDefault="009042CA" w:rsidP="00F36B15">
      <w:pPr>
        <w:autoSpaceDE w:val="0"/>
        <w:autoSpaceDN w:val="0"/>
        <w:spacing w:line="360" w:lineRule="auto"/>
      </w:pPr>
    </w:p>
    <w:p w14:paraId="61786307" w14:textId="48ABBEF3" w:rsidR="008E1668" w:rsidRPr="009042CA" w:rsidRDefault="008E1668" w:rsidP="00F36B15">
      <w:pPr>
        <w:autoSpaceDE w:val="0"/>
        <w:autoSpaceDN w:val="0"/>
        <w:spacing w:line="360" w:lineRule="auto"/>
      </w:pPr>
      <w:r w:rsidRPr="009042CA">
        <w:rPr>
          <w:rFonts w:cs="新宋体"/>
          <w:color w:val="0000FF"/>
        </w:rPr>
        <w:t>unsigned</w:t>
      </w:r>
      <w:r w:rsidRPr="009042CA">
        <w:rPr>
          <w:rFonts w:cs="新宋体"/>
          <w:color w:val="000000"/>
        </w:rPr>
        <w:t xml:space="preserve"> </w:t>
      </w:r>
      <w:r w:rsidRPr="009042CA">
        <w:rPr>
          <w:rFonts w:cs="新宋体"/>
          <w:color w:val="0000FF"/>
        </w:rPr>
        <w:t>char</w:t>
      </w:r>
      <w:r w:rsidRPr="009042CA">
        <w:rPr>
          <w:rFonts w:cs="新宋体"/>
          <w:color w:val="000000"/>
        </w:rPr>
        <w:t xml:space="preserve">* </w:t>
      </w:r>
      <w:proofErr w:type="spellStart"/>
      <w:proofErr w:type="gramStart"/>
      <w:r w:rsidRPr="009042CA">
        <w:rPr>
          <w:rFonts w:cs="新宋体"/>
          <w:color w:val="000000"/>
        </w:rPr>
        <w:t>TransName</w:t>
      </w:r>
      <w:proofErr w:type="spellEnd"/>
      <w:r w:rsidRPr="009042CA">
        <w:rPr>
          <w:rFonts w:cs="新宋体"/>
          <w:color w:val="000000"/>
        </w:rPr>
        <w:t>(</w:t>
      </w:r>
      <w:proofErr w:type="gramEnd"/>
      <w:r w:rsidRPr="009042CA">
        <w:rPr>
          <w:rFonts w:cs="新宋体"/>
          <w:color w:val="0000FF"/>
        </w:rPr>
        <w:t>const</w:t>
      </w:r>
      <w:r w:rsidRPr="009042CA">
        <w:rPr>
          <w:rFonts w:cs="新宋体"/>
          <w:color w:val="000000"/>
        </w:rPr>
        <w:t xml:space="preserve"> </w:t>
      </w:r>
      <w:r w:rsidRPr="009042CA">
        <w:rPr>
          <w:rFonts w:cs="新宋体"/>
          <w:color w:val="0000FF"/>
        </w:rPr>
        <w:t>unsigned</w:t>
      </w:r>
      <w:r w:rsidRPr="009042CA">
        <w:rPr>
          <w:rFonts w:cs="新宋体"/>
          <w:color w:val="000000"/>
        </w:rPr>
        <w:t xml:space="preserve"> </w:t>
      </w:r>
      <w:r w:rsidRPr="009042CA">
        <w:rPr>
          <w:rFonts w:cs="新宋体"/>
          <w:color w:val="0000FF"/>
        </w:rPr>
        <w:t>char</w:t>
      </w:r>
      <w:r w:rsidRPr="009042CA">
        <w:rPr>
          <w:rFonts w:cs="新宋体"/>
          <w:color w:val="000000"/>
        </w:rPr>
        <w:t xml:space="preserve">* </w:t>
      </w:r>
      <w:r w:rsidRPr="009042CA">
        <w:rPr>
          <w:rFonts w:cs="新宋体"/>
          <w:color w:val="808080"/>
        </w:rPr>
        <w:t>name</w:t>
      </w:r>
      <w:r w:rsidRPr="009042CA">
        <w:rPr>
          <w:rFonts w:cs="新宋体"/>
          <w:color w:val="000000"/>
        </w:rPr>
        <w:t xml:space="preserve">, </w:t>
      </w:r>
      <w:r w:rsidRPr="009042CA">
        <w:rPr>
          <w:rFonts w:cs="新宋体"/>
          <w:color w:val="0000FF"/>
        </w:rPr>
        <w:t>int</w:t>
      </w:r>
      <w:r w:rsidRPr="009042CA">
        <w:rPr>
          <w:rFonts w:cs="新宋体"/>
          <w:color w:val="000000"/>
        </w:rPr>
        <w:t xml:space="preserve"> </w:t>
      </w:r>
      <w:proofErr w:type="spellStart"/>
      <w:r w:rsidRPr="009042CA">
        <w:rPr>
          <w:rFonts w:cs="新宋体"/>
          <w:color w:val="808080"/>
        </w:rPr>
        <w:t>len</w:t>
      </w:r>
      <w:proofErr w:type="spellEnd"/>
      <w:r w:rsidRPr="009042CA">
        <w:rPr>
          <w:rFonts w:cs="新宋体"/>
          <w:color w:val="000000"/>
        </w:rPr>
        <w:t>)</w:t>
      </w:r>
    </w:p>
    <w:p w14:paraId="658C21FE" w14:textId="0436BC5B" w:rsidR="008E1668" w:rsidRPr="009042CA" w:rsidRDefault="008E1668" w:rsidP="00F36B15">
      <w:pPr>
        <w:autoSpaceDE w:val="0"/>
        <w:autoSpaceDN w:val="0"/>
        <w:spacing w:line="360" w:lineRule="auto"/>
      </w:pPr>
      <w:r w:rsidRPr="009042CA">
        <w:rPr>
          <w:rFonts w:hint="eastAsia"/>
        </w:rPr>
        <w:lastRenderedPageBreak/>
        <w:t>作用:将域名转换为查询名，如</w:t>
      </w:r>
      <w:r w:rsidRPr="009042CA">
        <w:t>www.bupt.edu.cn -&gt; 3www4bupt3edu2cn0</w:t>
      </w:r>
    </w:p>
    <w:p w14:paraId="59CEB3C8" w14:textId="77777777" w:rsidR="008E1668" w:rsidRPr="009042CA" w:rsidRDefault="008E1668" w:rsidP="00F36B15">
      <w:pPr>
        <w:autoSpaceDE w:val="0"/>
        <w:autoSpaceDN w:val="0"/>
        <w:spacing w:line="360" w:lineRule="auto"/>
      </w:pPr>
    </w:p>
    <w:p w14:paraId="03EED967" w14:textId="79FBA2DF" w:rsidR="008E1668" w:rsidRPr="009042CA" w:rsidRDefault="008E1668" w:rsidP="00F36B15">
      <w:pPr>
        <w:autoSpaceDE w:val="0"/>
        <w:autoSpaceDN w:val="0"/>
        <w:spacing w:line="360" w:lineRule="auto"/>
      </w:pPr>
      <w:r w:rsidRPr="009042CA">
        <w:rPr>
          <w:rFonts w:cs="新宋体"/>
          <w:color w:val="0000FF"/>
        </w:rPr>
        <w:t>void</w:t>
      </w:r>
      <w:r w:rsidRPr="009042CA">
        <w:rPr>
          <w:rFonts w:cs="新宋体"/>
          <w:color w:val="000000"/>
        </w:rPr>
        <w:t xml:space="preserve"> </w:t>
      </w:r>
      <w:proofErr w:type="spellStart"/>
      <w:proofErr w:type="gramStart"/>
      <w:r w:rsidRPr="009042CA">
        <w:rPr>
          <w:rFonts w:cs="新宋体"/>
          <w:color w:val="000000"/>
        </w:rPr>
        <w:t>resolveDomainName</w:t>
      </w:r>
      <w:proofErr w:type="spellEnd"/>
      <w:r w:rsidRPr="009042CA">
        <w:rPr>
          <w:rFonts w:cs="新宋体"/>
          <w:color w:val="000000"/>
        </w:rPr>
        <w:t>(</w:t>
      </w:r>
      <w:proofErr w:type="gramEnd"/>
      <w:r w:rsidRPr="009042CA">
        <w:rPr>
          <w:rFonts w:cs="新宋体"/>
          <w:color w:val="0000FF"/>
        </w:rPr>
        <w:t>const</w:t>
      </w:r>
      <w:r w:rsidRPr="009042CA">
        <w:rPr>
          <w:rFonts w:cs="新宋体"/>
          <w:color w:val="000000"/>
        </w:rPr>
        <w:t xml:space="preserve"> </w:t>
      </w:r>
      <w:r w:rsidRPr="009042CA">
        <w:rPr>
          <w:rFonts w:cs="新宋体"/>
          <w:color w:val="0000FF"/>
        </w:rPr>
        <w:t>unsigned</w:t>
      </w:r>
      <w:r w:rsidRPr="009042CA">
        <w:rPr>
          <w:rFonts w:cs="新宋体"/>
          <w:color w:val="000000"/>
        </w:rPr>
        <w:t xml:space="preserve"> </w:t>
      </w:r>
      <w:r w:rsidRPr="009042CA">
        <w:rPr>
          <w:rFonts w:cs="新宋体"/>
          <w:color w:val="0000FF"/>
        </w:rPr>
        <w:t>char</w:t>
      </w:r>
      <w:r w:rsidRPr="009042CA">
        <w:rPr>
          <w:rFonts w:cs="新宋体"/>
          <w:color w:val="000000"/>
        </w:rPr>
        <w:t xml:space="preserve">* </w:t>
      </w:r>
      <w:r w:rsidRPr="009042CA">
        <w:rPr>
          <w:rFonts w:cs="新宋体"/>
          <w:color w:val="808080"/>
        </w:rPr>
        <w:t>name</w:t>
      </w:r>
      <w:r w:rsidRPr="009042CA">
        <w:rPr>
          <w:rFonts w:cs="新宋体"/>
          <w:color w:val="000000"/>
        </w:rPr>
        <w:t xml:space="preserve">, </w:t>
      </w:r>
      <w:r w:rsidRPr="009042CA">
        <w:rPr>
          <w:rFonts w:cs="新宋体"/>
          <w:color w:val="0000FF"/>
        </w:rPr>
        <w:t>int</w:t>
      </w:r>
      <w:r w:rsidRPr="009042CA">
        <w:rPr>
          <w:rFonts w:cs="新宋体"/>
          <w:color w:val="000000"/>
        </w:rPr>
        <w:t xml:space="preserve"> </w:t>
      </w:r>
      <w:proofErr w:type="spellStart"/>
      <w:r w:rsidRPr="009042CA">
        <w:rPr>
          <w:rFonts w:cs="新宋体"/>
          <w:color w:val="808080"/>
        </w:rPr>
        <w:t>len</w:t>
      </w:r>
      <w:proofErr w:type="spellEnd"/>
      <w:r w:rsidRPr="009042CA">
        <w:rPr>
          <w:rFonts w:cs="新宋体"/>
          <w:color w:val="000000"/>
        </w:rPr>
        <w:t xml:space="preserve">, </w:t>
      </w:r>
      <w:r w:rsidRPr="009042CA">
        <w:rPr>
          <w:rFonts w:cs="新宋体"/>
          <w:color w:val="2B91AF"/>
        </w:rPr>
        <w:t>IPV4</w:t>
      </w:r>
      <w:r w:rsidRPr="009042CA">
        <w:rPr>
          <w:rFonts w:cs="新宋体"/>
          <w:color w:val="000000"/>
        </w:rPr>
        <w:t xml:space="preserve">* </w:t>
      </w:r>
      <w:r w:rsidRPr="009042CA">
        <w:rPr>
          <w:rFonts w:cs="新宋体"/>
          <w:color w:val="808080"/>
        </w:rPr>
        <w:t>result</w:t>
      </w:r>
      <w:r w:rsidRPr="009042CA">
        <w:rPr>
          <w:rFonts w:cs="新宋体"/>
          <w:color w:val="000000"/>
        </w:rPr>
        <w:t xml:space="preserve">, </w:t>
      </w:r>
      <w:r w:rsidRPr="009042CA">
        <w:rPr>
          <w:rFonts w:cs="新宋体"/>
          <w:color w:val="0000FF"/>
        </w:rPr>
        <w:t>char</w:t>
      </w:r>
      <w:r w:rsidRPr="009042CA">
        <w:rPr>
          <w:rFonts w:cs="新宋体"/>
          <w:color w:val="000000"/>
        </w:rPr>
        <w:t xml:space="preserve">* </w:t>
      </w:r>
      <w:proofErr w:type="spellStart"/>
      <w:r w:rsidRPr="009042CA">
        <w:rPr>
          <w:rFonts w:cs="新宋体"/>
          <w:color w:val="808080"/>
        </w:rPr>
        <w:t>answers</w:t>
      </w:r>
      <w:r w:rsidRPr="009042CA">
        <w:rPr>
          <w:rFonts w:cs="新宋体"/>
          <w:color w:val="000000"/>
        </w:rPr>
        <w:t>,</w:t>
      </w:r>
      <w:r w:rsidRPr="009042CA">
        <w:rPr>
          <w:rFonts w:cs="新宋体"/>
          <w:color w:val="2B91AF"/>
        </w:rPr>
        <w:t>size_t</w:t>
      </w:r>
      <w:proofErr w:type="spellEnd"/>
      <w:r w:rsidRPr="009042CA">
        <w:rPr>
          <w:rFonts w:cs="新宋体"/>
          <w:color w:val="000000"/>
        </w:rPr>
        <w:t xml:space="preserve"> *</w:t>
      </w:r>
      <w:proofErr w:type="spellStart"/>
      <w:r w:rsidRPr="009042CA">
        <w:rPr>
          <w:rFonts w:cs="新宋体"/>
          <w:color w:val="808080"/>
        </w:rPr>
        <w:t>answerslen</w:t>
      </w:r>
      <w:proofErr w:type="spellEnd"/>
      <w:r w:rsidRPr="009042CA">
        <w:rPr>
          <w:rFonts w:cs="新宋体"/>
          <w:color w:val="000000"/>
        </w:rPr>
        <w:t xml:space="preserve">, </w:t>
      </w:r>
      <w:proofErr w:type="spellStart"/>
      <w:r w:rsidRPr="009042CA">
        <w:rPr>
          <w:rFonts w:cs="新宋体"/>
          <w:color w:val="2B91AF"/>
        </w:rPr>
        <w:t>size_t</w:t>
      </w:r>
      <w:proofErr w:type="spellEnd"/>
      <w:r w:rsidRPr="009042CA">
        <w:rPr>
          <w:rFonts w:cs="新宋体"/>
          <w:color w:val="000000"/>
        </w:rPr>
        <w:t xml:space="preserve">* </w:t>
      </w:r>
      <w:proofErr w:type="spellStart"/>
      <w:r w:rsidRPr="009042CA">
        <w:rPr>
          <w:rFonts w:cs="新宋体"/>
          <w:color w:val="808080"/>
        </w:rPr>
        <w:t>pResultsCount</w:t>
      </w:r>
      <w:proofErr w:type="spellEnd"/>
      <w:r w:rsidRPr="009042CA">
        <w:rPr>
          <w:rFonts w:cs="新宋体"/>
          <w:color w:val="000000"/>
        </w:rPr>
        <w:t>)</w:t>
      </w:r>
    </w:p>
    <w:p w14:paraId="730616D2" w14:textId="7E4A077A" w:rsidR="008E1668" w:rsidRPr="009042CA" w:rsidRDefault="008E1668" w:rsidP="00F36B15">
      <w:pPr>
        <w:autoSpaceDE w:val="0"/>
        <w:autoSpaceDN w:val="0"/>
        <w:spacing w:line="360" w:lineRule="auto"/>
      </w:pPr>
      <w:r w:rsidRPr="009042CA">
        <w:rPr>
          <w:rFonts w:hint="eastAsia"/>
        </w:rPr>
        <w:t>作用：解析未知域名，</w:t>
      </w:r>
      <w:r w:rsidR="009042CA" w:rsidRPr="009042CA">
        <w:rPr>
          <w:rFonts w:hint="eastAsia"/>
        </w:rPr>
        <w:t>设置并发送D</w:t>
      </w:r>
      <w:r w:rsidR="009042CA" w:rsidRPr="009042CA">
        <w:t>NS</w:t>
      </w:r>
      <w:r w:rsidR="009042CA" w:rsidRPr="009042CA">
        <w:rPr>
          <w:rFonts w:hint="eastAsia"/>
        </w:rPr>
        <w:t>请求报文，接收并解析收到的D</w:t>
      </w:r>
      <w:r w:rsidR="009042CA" w:rsidRPr="009042CA">
        <w:t>NS</w:t>
      </w:r>
      <w:r w:rsidR="009042CA" w:rsidRPr="009042CA">
        <w:rPr>
          <w:rFonts w:hint="eastAsia"/>
        </w:rPr>
        <w:t>报文，得到DNS服务器发回的I</w:t>
      </w:r>
      <w:r w:rsidR="009042CA" w:rsidRPr="009042CA">
        <w:t>P</w:t>
      </w:r>
      <w:r w:rsidR="009042CA" w:rsidRPr="009042CA">
        <w:rPr>
          <w:rFonts w:hint="eastAsia"/>
        </w:rPr>
        <w:t>地址。</w:t>
      </w:r>
    </w:p>
    <w:p w14:paraId="4A8463E2" w14:textId="77777777" w:rsidR="008E1668" w:rsidRDefault="008E1668" w:rsidP="00F36B15">
      <w:pPr>
        <w:autoSpaceDE w:val="0"/>
        <w:autoSpaceDN w:val="0"/>
        <w:spacing w:line="360" w:lineRule="auto"/>
        <w:rPr>
          <w:szCs w:val="22"/>
        </w:rPr>
      </w:pPr>
    </w:p>
    <w:p w14:paraId="08CBE92A" w14:textId="246683D1" w:rsidR="008E1668" w:rsidRDefault="008E1668" w:rsidP="00F36B15">
      <w:pPr>
        <w:autoSpaceDE w:val="0"/>
        <w:autoSpaceDN w:val="0"/>
        <w:spacing w:line="360" w:lineRule="auto"/>
        <w:rPr>
          <w:szCs w:val="22"/>
        </w:rPr>
      </w:pPr>
    </w:p>
    <w:p w14:paraId="0BDBC132" w14:textId="59B4366B" w:rsidR="003963B0" w:rsidRDefault="003963B0" w:rsidP="00F36B15">
      <w:pPr>
        <w:autoSpaceDE w:val="0"/>
        <w:autoSpaceDN w:val="0"/>
        <w:spacing w:line="360" w:lineRule="auto"/>
        <w:rPr>
          <w:szCs w:val="22"/>
        </w:rPr>
      </w:pPr>
    </w:p>
    <w:p w14:paraId="019CF0DA" w14:textId="2C74227F" w:rsidR="003963B0" w:rsidRPr="003963B0" w:rsidRDefault="003963B0" w:rsidP="00F36B15">
      <w:pPr>
        <w:autoSpaceDE w:val="0"/>
        <w:autoSpaceDN w:val="0"/>
        <w:spacing w:line="360" w:lineRule="auto"/>
        <w:rPr>
          <w:szCs w:val="22"/>
        </w:rPr>
      </w:pPr>
    </w:p>
    <w:p w14:paraId="7CA07D0F" w14:textId="719886DA" w:rsidR="003963B0" w:rsidRDefault="003963B0" w:rsidP="00F36B15">
      <w:pPr>
        <w:autoSpaceDE w:val="0"/>
        <w:autoSpaceDN w:val="0"/>
        <w:spacing w:line="360" w:lineRule="auto"/>
        <w:rPr>
          <w:szCs w:val="22"/>
        </w:rPr>
      </w:pPr>
    </w:p>
    <w:p w14:paraId="037A4D30" w14:textId="11032054" w:rsidR="003963B0" w:rsidRDefault="003963B0" w:rsidP="00F36B15">
      <w:pPr>
        <w:autoSpaceDE w:val="0"/>
        <w:autoSpaceDN w:val="0"/>
        <w:spacing w:line="360" w:lineRule="auto"/>
        <w:rPr>
          <w:szCs w:val="22"/>
        </w:rPr>
      </w:pPr>
    </w:p>
    <w:p w14:paraId="71E97676" w14:textId="4B81032E" w:rsidR="003963B0" w:rsidRPr="000037A7" w:rsidRDefault="003963B0" w:rsidP="00F36B15">
      <w:pPr>
        <w:pStyle w:val="2"/>
      </w:pPr>
      <w:bookmarkStart w:id="44" w:name="_Toc50715978"/>
      <w:bookmarkStart w:id="45" w:name="_Toc50716024"/>
      <w:bookmarkStart w:id="46" w:name="_Toc50716060"/>
      <w:bookmarkStart w:id="47" w:name="_Toc50716316"/>
      <w:r w:rsidRPr="003963B0">
        <w:rPr>
          <w:noProof/>
        </w:rPr>
        <w:lastRenderedPageBreak/>
        <w:drawing>
          <wp:anchor distT="0" distB="0" distL="114300" distR="114300" simplePos="0" relativeHeight="251688960" behindDoc="0" locked="0" layoutInCell="1" allowOverlap="1" wp14:anchorId="7E19C828" wp14:editId="3E9A2374">
            <wp:simplePos x="0" y="0"/>
            <wp:positionH relativeFrom="margin">
              <wp:align>left</wp:align>
            </wp:positionH>
            <wp:positionV relativeFrom="paragraph">
              <wp:posOffset>565134</wp:posOffset>
            </wp:positionV>
            <wp:extent cx="4978734" cy="7764811"/>
            <wp:effectExtent l="0" t="0" r="0"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734" cy="7764811"/>
                    </a:xfrm>
                    <a:prstGeom prst="rect">
                      <a:avLst/>
                    </a:prstGeom>
                    <a:noFill/>
                    <a:ln>
                      <a:noFill/>
                    </a:ln>
                  </pic:spPr>
                </pic:pic>
              </a:graphicData>
            </a:graphic>
          </wp:anchor>
        </w:drawing>
      </w:r>
      <w:r w:rsidR="00F36B15">
        <w:rPr>
          <w:rFonts w:hint="eastAsia"/>
        </w:rPr>
        <w:t>六</w:t>
      </w:r>
      <w:r>
        <w:rPr>
          <w:rFonts w:hint="eastAsia"/>
        </w:rPr>
        <w:t>、软件流程图</w:t>
      </w:r>
      <w:bookmarkEnd w:id="44"/>
      <w:bookmarkEnd w:id="45"/>
      <w:bookmarkEnd w:id="46"/>
      <w:bookmarkEnd w:id="47"/>
    </w:p>
    <w:p w14:paraId="688633D3" w14:textId="7F7F06AE" w:rsidR="003963B0" w:rsidRDefault="003963B0" w:rsidP="00F36B15">
      <w:pPr>
        <w:autoSpaceDE w:val="0"/>
        <w:autoSpaceDN w:val="0"/>
        <w:spacing w:line="360" w:lineRule="auto"/>
        <w:rPr>
          <w:szCs w:val="22"/>
        </w:rPr>
      </w:pPr>
    </w:p>
    <w:p w14:paraId="47304A08" w14:textId="2294E276" w:rsidR="003963B0" w:rsidRDefault="003963B0" w:rsidP="00F36B15">
      <w:pPr>
        <w:autoSpaceDE w:val="0"/>
        <w:autoSpaceDN w:val="0"/>
        <w:spacing w:line="360" w:lineRule="auto"/>
        <w:rPr>
          <w:szCs w:val="22"/>
        </w:rPr>
      </w:pPr>
    </w:p>
    <w:p w14:paraId="24D7C693" w14:textId="70A1AE87" w:rsidR="00F75E80" w:rsidRPr="00F75E80" w:rsidRDefault="00F36B15" w:rsidP="00F36B15">
      <w:pPr>
        <w:pStyle w:val="2"/>
        <w:rPr>
          <w:sz w:val="44"/>
          <w:szCs w:val="44"/>
        </w:rPr>
      </w:pPr>
      <w:bookmarkStart w:id="48" w:name="_Toc10661290"/>
      <w:bookmarkStart w:id="49" w:name="_Toc50715979"/>
      <w:bookmarkStart w:id="50" w:name="_Toc50716025"/>
      <w:bookmarkStart w:id="51" w:name="_Toc50716061"/>
      <w:bookmarkStart w:id="52" w:name="_Toc50716317"/>
      <w:r>
        <w:rPr>
          <w:rFonts w:hint="eastAsia"/>
        </w:rPr>
        <w:t>七</w:t>
      </w:r>
      <w:r w:rsidRPr="00F75E80">
        <w:rPr>
          <w:rFonts w:hint="eastAsia"/>
        </w:rPr>
        <w:t>、测试用例及运行结果</w:t>
      </w:r>
      <w:bookmarkEnd w:id="48"/>
      <w:bookmarkEnd w:id="49"/>
      <w:bookmarkEnd w:id="50"/>
      <w:bookmarkEnd w:id="51"/>
      <w:bookmarkEnd w:id="52"/>
    </w:p>
    <w:p w14:paraId="04E9AA75" w14:textId="77777777" w:rsidR="00F75E80" w:rsidRPr="00F75E80" w:rsidRDefault="00F75E80" w:rsidP="00F36B15">
      <w:pPr>
        <w:widowControl w:val="0"/>
        <w:autoSpaceDE w:val="0"/>
        <w:autoSpaceDN w:val="0"/>
        <w:adjustRightInd w:val="0"/>
        <w:spacing w:line="360" w:lineRule="auto"/>
        <w:ind w:firstLine="420"/>
        <w:rPr>
          <w:color w:val="000000"/>
        </w:rPr>
      </w:pPr>
      <w:r w:rsidRPr="00F75E80">
        <w:rPr>
          <w:rFonts w:hint="eastAsia"/>
          <w:color w:val="000000"/>
        </w:rPr>
        <w:t>我们设计的</w:t>
      </w:r>
      <w:r w:rsidRPr="00F75E80">
        <w:rPr>
          <w:rFonts w:ascii="Times New Roman" w:hAnsi="Times New Roman" w:cs="Times New Roman"/>
          <w:color w:val="000000"/>
        </w:rPr>
        <w:t>DNS</w:t>
      </w:r>
      <w:r w:rsidRPr="00F75E80">
        <w:rPr>
          <w:rFonts w:hint="eastAsia"/>
          <w:color w:val="000000"/>
        </w:rPr>
        <w:t>服务器经过了大量的试验及测试，在多用户访问以及单用户多访问情况下都有着较好的表现。并且，在</w:t>
      </w:r>
      <w:r w:rsidRPr="00F75E80">
        <w:rPr>
          <w:rFonts w:ascii="Times New Roman" w:hAnsi="Times New Roman" w:cs="Times New Roman"/>
          <w:color w:val="000000"/>
        </w:rPr>
        <w:t>DNS</w:t>
      </w:r>
      <w:r w:rsidRPr="00F75E80">
        <w:rPr>
          <w:rFonts w:hint="eastAsia"/>
          <w:color w:val="000000"/>
        </w:rPr>
        <w:t>服务器功能上本服务器实现了不良网站拦截功能、服务器功能以及中继功能。为了提高服务器性能和效率，我们也在组装数据包、本地数据存储等方面也做了一些拓展与优化。接下来本部分将从以下六个方面展示</w:t>
      </w:r>
      <w:r w:rsidRPr="00F75E80">
        <w:rPr>
          <w:rFonts w:ascii="Times New Roman" w:hAnsi="Times New Roman" w:cs="Times New Roman"/>
          <w:color w:val="000000"/>
        </w:rPr>
        <w:t>DNS</w:t>
      </w:r>
      <w:r w:rsidRPr="00F75E80">
        <w:rPr>
          <w:rFonts w:hint="eastAsia"/>
          <w:color w:val="000000"/>
        </w:rPr>
        <w:t>服务器的功能与特点（各方面中可进一步细分为多种情况）：</w:t>
      </w:r>
    </w:p>
    <w:p w14:paraId="133CEEB3" w14:textId="77777777" w:rsidR="00F75E80" w:rsidRPr="00F75E80" w:rsidRDefault="00F75E80" w:rsidP="00F36B15">
      <w:pPr>
        <w:widowControl w:val="0"/>
        <w:numPr>
          <w:ilvl w:val="0"/>
          <w:numId w:val="8"/>
        </w:numPr>
        <w:spacing w:line="360" w:lineRule="auto"/>
        <w:ind w:firstLineChars="200" w:firstLine="480"/>
        <w:jc w:val="both"/>
        <w:rPr>
          <w:rFonts w:ascii="Times New Roman" w:hAnsi="Times New Roman" w:cs="Times New Roman"/>
          <w:kern w:val="2"/>
        </w:rPr>
      </w:pPr>
      <w:r w:rsidRPr="00F75E80">
        <w:rPr>
          <w:rFonts w:ascii="Times New Roman" w:hAnsi="Times New Roman" w:cs="Times New Roman" w:hint="eastAsia"/>
          <w:kern w:val="2"/>
        </w:rPr>
        <w:t>不良网站拦截功能；</w:t>
      </w:r>
    </w:p>
    <w:p w14:paraId="239DF23D" w14:textId="77777777" w:rsidR="00F75E80" w:rsidRPr="00F75E80" w:rsidRDefault="00F75E80" w:rsidP="00F36B15">
      <w:pPr>
        <w:widowControl w:val="0"/>
        <w:numPr>
          <w:ilvl w:val="0"/>
          <w:numId w:val="8"/>
        </w:numPr>
        <w:spacing w:line="360" w:lineRule="auto"/>
        <w:ind w:firstLineChars="200" w:firstLine="480"/>
        <w:jc w:val="both"/>
        <w:rPr>
          <w:rFonts w:ascii="Times New Roman" w:hAnsi="Times New Roman" w:cs="Times New Roman"/>
          <w:kern w:val="2"/>
        </w:rPr>
      </w:pPr>
      <w:r w:rsidRPr="00F75E80">
        <w:rPr>
          <w:rFonts w:ascii="Times New Roman" w:hAnsi="Times New Roman" w:cs="Times New Roman" w:hint="eastAsia"/>
          <w:kern w:val="2"/>
        </w:rPr>
        <w:t>服务器功能；</w:t>
      </w:r>
    </w:p>
    <w:p w14:paraId="7D62E440" w14:textId="77777777" w:rsidR="00F75E80" w:rsidRPr="00F75E80" w:rsidRDefault="00F75E80" w:rsidP="00F36B15">
      <w:pPr>
        <w:widowControl w:val="0"/>
        <w:numPr>
          <w:ilvl w:val="0"/>
          <w:numId w:val="8"/>
        </w:numPr>
        <w:spacing w:line="360" w:lineRule="auto"/>
        <w:ind w:firstLineChars="200" w:firstLine="480"/>
        <w:jc w:val="both"/>
        <w:rPr>
          <w:rFonts w:ascii="Times New Roman" w:hAnsi="Times New Roman" w:cs="Times New Roman"/>
          <w:kern w:val="2"/>
        </w:rPr>
      </w:pPr>
      <w:r w:rsidRPr="00F75E80">
        <w:rPr>
          <w:rFonts w:ascii="Times New Roman" w:hAnsi="Times New Roman" w:cs="Times New Roman" w:hint="eastAsia"/>
          <w:kern w:val="2"/>
        </w:rPr>
        <w:t>中继功能；</w:t>
      </w:r>
    </w:p>
    <w:p w14:paraId="5C040657" w14:textId="504E39CC" w:rsidR="00F75E80" w:rsidRPr="009D5936" w:rsidRDefault="009D5936" w:rsidP="00F36B15">
      <w:pPr>
        <w:widowControl w:val="0"/>
        <w:numPr>
          <w:ilvl w:val="0"/>
          <w:numId w:val="8"/>
        </w:numPr>
        <w:spacing w:line="360" w:lineRule="auto"/>
        <w:ind w:firstLineChars="200" w:firstLine="480"/>
        <w:jc w:val="both"/>
        <w:rPr>
          <w:rFonts w:ascii="Times New Roman" w:hAnsi="Times New Roman" w:cs="Times New Roman"/>
          <w:kern w:val="2"/>
        </w:rPr>
      </w:pPr>
      <w:r>
        <w:rPr>
          <w:rFonts w:ascii="Times New Roman" w:hAnsi="Times New Roman" w:cs="Times New Roman" w:hint="eastAsia"/>
          <w:kern w:val="2"/>
        </w:rPr>
        <w:t>多客户端并发</w:t>
      </w:r>
      <w:r w:rsidR="00F75E80" w:rsidRPr="00F75E80">
        <w:rPr>
          <w:rFonts w:ascii="Times New Roman" w:hAnsi="Times New Roman" w:cs="Times New Roman" w:hint="eastAsia"/>
          <w:kern w:val="2"/>
        </w:rPr>
        <w:t>处理；</w:t>
      </w:r>
    </w:p>
    <w:p w14:paraId="21741977" w14:textId="013FA0BE" w:rsidR="00F75E80" w:rsidRDefault="00F75E80" w:rsidP="00F36B15">
      <w:pPr>
        <w:widowControl w:val="0"/>
        <w:numPr>
          <w:ilvl w:val="0"/>
          <w:numId w:val="8"/>
        </w:numPr>
        <w:spacing w:line="360" w:lineRule="auto"/>
        <w:ind w:firstLineChars="200" w:firstLine="480"/>
        <w:jc w:val="both"/>
        <w:rPr>
          <w:rFonts w:ascii="Times New Roman" w:hAnsi="Times New Roman" w:cs="Times New Roman"/>
          <w:kern w:val="2"/>
        </w:rPr>
      </w:pPr>
      <w:r w:rsidRPr="00F75E80">
        <w:rPr>
          <w:rFonts w:ascii="Times New Roman" w:hAnsi="Times New Roman" w:cs="Times New Roman"/>
          <w:kern w:val="2"/>
        </w:rPr>
        <w:t>C</w:t>
      </w:r>
      <w:r w:rsidRPr="00F75E80">
        <w:rPr>
          <w:rFonts w:ascii="Times New Roman" w:hAnsi="Times New Roman" w:cs="Times New Roman" w:hint="eastAsia"/>
          <w:kern w:val="2"/>
        </w:rPr>
        <w:t>ache</w:t>
      </w:r>
      <w:r w:rsidRPr="00F75E80">
        <w:rPr>
          <w:rFonts w:ascii="Times New Roman" w:hAnsi="Times New Roman" w:cs="Times New Roman" w:hint="eastAsia"/>
          <w:kern w:val="2"/>
        </w:rPr>
        <w:t>功能模块及</w:t>
      </w:r>
      <w:r w:rsidRPr="00F75E80">
        <w:rPr>
          <w:rFonts w:ascii="Times New Roman" w:hAnsi="Times New Roman" w:cs="Times New Roman" w:hint="eastAsia"/>
          <w:kern w:val="2"/>
        </w:rPr>
        <w:t>LRU</w:t>
      </w:r>
      <w:r w:rsidRPr="00F75E80">
        <w:rPr>
          <w:rFonts w:ascii="Times New Roman" w:hAnsi="Times New Roman" w:cs="Times New Roman" w:hint="eastAsia"/>
          <w:kern w:val="2"/>
        </w:rPr>
        <w:t>算法机制。</w:t>
      </w:r>
    </w:p>
    <w:p w14:paraId="01063FFE" w14:textId="0542C204" w:rsidR="00B20EF2" w:rsidRPr="00F75E80" w:rsidRDefault="00B20EF2" w:rsidP="00F36B15">
      <w:pPr>
        <w:widowControl w:val="0"/>
        <w:numPr>
          <w:ilvl w:val="0"/>
          <w:numId w:val="8"/>
        </w:numPr>
        <w:spacing w:line="360" w:lineRule="auto"/>
        <w:ind w:firstLineChars="200" w:firstLine="480"/>
        <w:jc w:val="both"/>
        <w:rPr>
          <w:rFonts w:ascii="Times New Roman" w:hAnsi="Times New Roman" w:cs="Times New Roman"/>
          <w:kern w:val="2"/>
        </w:rPr>
      </w:pPr>
      <w:proofErr w:type="spellStart"/>
      <w:r>
        <w:rPr>
          <w:rFonts w:ascii="Times New Roman" w:hAnsi="Times New Roman" w:cs="Times New Roman" w:hint="eastAsia"/>
          <w:kern w:val="2"/>
        </w:rPr>
        <w:t>H</w:t>
      </w:r>
      <w:r>
        <w:rPr>
          <w:rFonts w:ascii="Times New Roman" w:hAnsi="Times New Roman" w:cs="Times New Roman"/>
          <w:kern w:val="2"/>
        </w:rPr>
        <w:t>ashmap</w:t>
      </w:r>
      <w:proofErr w:type="spellEnd"/>
      <w:r>
        <w:rPr>
          <w:rFonts w:ascii="Times New Roman" w:hAnsi="Times New Roman" w:cs="Times New Roman" w:hint="eastAsia"/>
          <w:kern w:val="2"/>
        </w:rPr>
        <w:t>功能模块</w:t>
      </w:r>
    </w:p>
    <w:p w14:paraId="69A127EA" w14:textId="6D090E22" w:rsidR="006B086E" w:rsidRPr="00F75E80" w:rsidRDefault="00F75E80" w:rsidP="008139A0">
      <w:pPr>
        <w:widowControl w:val="0"/>
        <w:autoSpaceDE w:val="0"/>
        <w:autoSpaceDN w:val="0"/>
        <w:adjustRightInd w:val="0"/>
        <w:spacing w:line="360" w:lineRule="auto"/>
        <w:ind w:firstLine="420"/>
        <w:rPr>
          <w:color w:val="000000"/>
        </w:rPr>
      </w:pPr>
      <w:r w:rsidRPr="00F75E80">
        <w:rPr>
          <w:rFonts w:hint="eastAsia"/>
          <w:color w:val="000000"/>
        </w:rPr>
        <w:t>实验前，我们先将计算机本地</w:t>
      </w:r>
      <w:r w:rsidRPr="00F75E80">
        <w:rPr>
          <w:rFonts w:ascii="Times New Roman" w:hAnsi="Times New Roman" w:cs="Times New Roman"/>
          <w:color w:val="000000"/>
        </w:rPr>
        <w:t>TCP/IPv4</w:t>
      </w:r>
      <w:r w:rsidRPr="00F75E80">
        <w:rPr>
          <w:rFonts w:hint="eastAsia"/>
          <w:color w:val="000000"/>
        </w:rPr>
        <w:t>协议配置属性中的DNS服务器设置为本地环回</w:t>
      </w:r>
      <w:r w:rsidRPr="00F75E80">
        <w:rPr>
          <w:rFonts w:ascii="Times New Roman" w:hAnsi="Times New Roman" w:cs="Times New Roman"/>
          <w:color w:val="000000"/>
        </w:rPr>
        <w:t>IP</w:t>
      </w:r>
      <w:r w:rsidRPr="00F75E80">
        <w:rPr>
          <w:rFonts w:hint="eastAsia"/>
          <w:color w:val="000000"/>
        </w:rPr>
        <w:t>地址“127.0.0.1”</w:t>
      </w:r>
    </w:p>
    <w:p w14:paraId="20402008" w14:textId="77777777" w:rsidR="006B086E" w:rsidRPr="0045692B" w:rsidRDefault="006B086E" w:rsidP="0045692B">
      <w:pPr>
        <w:pStyle w:val="4"/>
      </w:pPr>
      <w:bookmarkStart w:id="53" w:name="_Toc50716318"/>
      <w:r w:rsidRPr="0045692B">
        <w:t xml:space="preserve">1. </w:t>
      </w:r>
      <w:r w:rsidRPr="0045692B">
        <w:rPr>
          <w:rFonts w:hint="eastAsia"/>
        </w:rPr>
        <w:t>不良网站拦截功能</w:t>
      </w:r>
      <w:bookmarkEnd w:id="53"/>
    </w:p>
    <w:p w14:paraId="5719931E"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尝试将</w:t>
      </w:r>
      <w:r w:rsidRPr="006B086E">
        <w:rPr>
          <w:rFonts w:ascii="Times New Roman" w:hAnsi="Times New Roman" w:cs="Times New Roman" w:hint="eastAsia"/>
          <w:kern w:val="2"/>
          <w:szCs w:val="32"/>
        </w:rPr>
        <w:t>wei</w:t>
      </w:r>
      <w:r w:rsidRPr="006B086E">
        <w:rPr>
          <w:rFonts w:ascii="Times New Roman" w:hAnsi="Times New Roman" w:cs="Times New Roman"/>
          <w:kern w:val="2"/>
          <w:szCs w:val="32"/>
        </w:rPr>
        <w:t>bo.com</w:t>
      </w:r>
      <w:r w:rsidRPr="006B086E">
        <w:rPr>
          <w:rFonts w:ascii="Times New Roman" w:hAnsi="Times New Roman" w:cs="Times New Roman" w:hint="eastAsia"/>
          <w:kern w:val="2"/>
          <w:szCs w:val="32"/>
        </w:rPr>
        <w:t>设置为不良网站（</w:t>
      </w:r>
      <w:r w:rsidRPr="006B086E">
        <w:rPr>
          <w:rFonts w:ascii="Times New Roman" w:hAnsi="Times New Roman" w:cs="Times New Roman" w:hint="eastAsia"/>
          <w:kern w:val="2"/>
          <w:szCs w:val="32"/>
        </w:rPr>
        <w:t>0.0.0.0</w:t>
      </w:r>
      <w:r w:rsidRPr="006B086E">
        <w:rPr>
          <w:rFonts w:ascii="Times New Roman" w:hAnsi="Times New Roman" w:cs="Times New Roman" w:hint="eastAsia"/>
          <w:kern w:val="2"/>
          <w:szCs w:val="32"/>
        </w:rPr>
        <w:t>），使用浏览器结果为：</w:t>
      </w:r>
    </w:p>
    <w:p w14:paraId="0B2DD94B" w14:textId="45DD8A0C" w:rsid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6FEE291B" wp14:editId="38A7C93B">
            <wp:extent cx="4738254" cy="2779859"/>
            <wp:effectExtent l="0" t="0" r="5715" b="190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715" cy="2783063"/>
                    </a:xfrm>
                    <a:prstGeom prst="rect">
                      <a:avLst/>
                    </a:prstGeom>
                  </pic:spPr>
                </pic:pic>
              </a:graphicData>
            </a:graphic>
          </wp:inline>
        </w:drawing>
      </w:r>
    </w:p>
    <w:p w14:paraId="5F05D097" w14:textId="77777777" w:rsidR="006B086E" w:rsidRPr="006B086E" w:rsidRDefault="006B086E" w:rsidP="00F36B15">
      <w:pPr>
        <w:widowControl w:val="0"/>
        <w:spacing w:line="360" w:lineRule="auto"/>
        <w:jc w:val="both"/>
        <w:rPr>
          <w:rFonts w:ascii="Times New Roman" w:hAnsi="Times New Roman" w:cs="Times New Roman"/>
          <w:kern w:val="2"/>
          <w:sz w:val="21"/>
        </w:rPr>
      </w:pPr>
    </w:p>
    <w:p w14:paraId="78F5BB3B" w14:textId="77777777" w:rsidR="006B086E" w:rsidRPr="006B086E" w:rsidRDefault="006B086E" w:rsidP="00F36B15">
      <w:pPr>
        <w:widowControl w:val="0"/>
        <w:spacing w:line="360" w:lineRule="auto"/>
        <w:jc w:val="both"/>
        <w:rPr>
          <w:rFonts w:ascii="Times New Roman" w:hAnsi="Times New Roman" w:cs="Times New Roman"/>
          <w:kern w:val="2"/>
          <w:szCs w:val="32"/>
        </w:rPr>
      </w:pPr>
      <w:proofErr w:type="spellStart"/>
      <w:r w:rsidRPr="006B086E">
        <w:rPr>
          <w:rFonts w:ascii="Times New Roman" w:hAnsi="Times New Roman" w:cs="Times New Roman"/>
          <w:kern w:val="2"/>
          <w:szCs w:val="32"/>
        </w:rPr>
        <w:t>N</w:t>
      </w:r>
      <w:r w:rsidRPr="006B086E">
        <w:rPr>
          <w:rFonts w:ascii="Times New Roman" w:hAnsi="Times New Roman" w:cs="Times New Roman" w:hint="eastAsia"/>
          <w:kern w:val="2"/>
          <w:szCs w:val="32"/>
        </w:rPr>
        <w:t>slookup</w:t>
      </w:r>
      <w:proofErr w:type="spellEnd"/>
      <w:r w:rsidRPr="006B086E">
        <w:rPr>
          <w:rFonts w:ascii="Times New Roman" w:hAnsi="Times New Roman" w:cs="Times New Roman" w:hint="eastAsia"/>
          <w:kern w:val="2"/>
          <w:szCs w:val="32"/>
        </w:rPr>
        <w:t>结果为：</w:t>
      </w:r>
    </w:p>
    <w:p w14:paraId="061CADFD"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4383A645" wp14:editId="2C8E8460">
            <wp:extent cx="3588474" cy="960512"/>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8474" cy="960512"/>
                    </a:xfrm>
                    <a:prstGeom prst="rect">
                      <a:avLst/>
                    </a:prstGeom>
                  </pic:spPr>
                </pic:pic>
              </a:graphicData>
            </a:graphic>
          </wp:inline>
        </w:drawing>
      </w:r>
    </w:p>
    <w:p w14:paraId="154B7796"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调试信息为：</w:t>
      </w:r>
    </w:p>
    <w:p w14:paraId="0B378392"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72793282" wp14:editId="2E93AB0D">
            <wp:extent cx="5274310" cy="783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83590"/>
                    </a:xfrm>
                    <a:prstGeom prst="rect">
                      <a:avLst/>
                    </a:prstGeom>
                  </pic:spPr>
                </pic:pic>
              </a:graphicData>
            </a:graphic>
          </wp:inline>
        </w:drawing>
      </w:r>
    </w:p>
    <w:p w14:paraId="6BBF35DA" w14:textId="77777777" w:rsidR="006B086E" w:rsidRPr="0045692B" w:rsidRDefault="006B086E" w:rsidP="0045692B">
      <w:pPr>
        <w:pStyle w:val="4"/>
      </w:pPr>
      <w:bookmarkStart w:id="54" w:name="_Toc50716319"/>
      <w:r w:rsidRPr="0045692B">
        <w:t xml:space="preserve">2. </w:t>
      </w:r>
      <w:r w:rsidRPr="0045692B">
        <w:rPr>
          <w:rFonts w:hint="eastAsia"/>
        </w:rPr>
        <w:t>服务器功能</w:t>
      </w:r>
      <w:bookmarkEnd w:id="54"/>
    </w:p>
    <w:p w14:paraId="2181E6C8"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尝试在</w:t>
      </w:r>
      <w:r w:rsidRPr="006B086E">
        <w:rPr>
          <w:rFonts w:ascii="Times New Roman" w:hAnsi="Times New Roman" w:cs="Times New Roman"/>
          <w:kern w:val="2"/>
          <w:szCs w:val="32"/>
        </w:rPr>
        <w:t>dnsrelay.txt</w:t>
      </w:r>
      <w:r w:rsidRPr="006B086E">
        <w:rPr>
          <w:rFonts w:ascii="Times New Roman" w:hAnsi="Times New Roman" w:cs="Times New Roman" w:hint="eastAsia"/>
          <w:kern w:val="2"/>
          <w:szCs w:val="32"/>
        </w:rPr>
        <w:t>中将</w:t>
      </w:r>
      <w:r w:rsidR="00EA4A96">
        <w:fldChar w:fldCharType="begin"/>
      </w:r>
      <w:r w:rsidR="00EA4A96">
        <w:instrText xml:space="preserve"> HYPERLINK "http://www.4399.com的IP" </w:instrText>
      </w:r>
      <w:r w:rsidR="00EA4A96">
        <w:fldChar w:fldCharType="separate"/>
      </w:r>
      <w:r w:rsidRPr="006B086E">
        <w:rPr>
          <w:rFonts w:ascii="Times New Roman" w:hAnsi="Times New Roman" w:cs="Times New Roman"/>
          <w:color w:val="0563C1" w:themeColor="hyperlink"/>
          <w:kern w:val="2"/>
          <w:szCs w:val="32"/>
          <w:u w:val="single"/>
        </w:rPr>
        <w:t>www.4399.com</w:t>
      </w:r>
      <w:r w:rsidRPr="006B086E">
        <w:rPr>
          <w:rFonts w:ascii="Times New Roman" w:hAnsi="Times New Roman" w:cs="Times New Roman"/>
          <w:color w:val="0563C1" w:themeColor="hyperlink"/>
          <w:kern w:val="2"/>
          <w:szCs w:val="32"/>
          <w:u w:val="single"/>
        </w:rPr>
        <w:t>的</w:t>
      </w:r>
      <w:r w:rsidRPr="006B086E">
        <w:rPr>
          <w:rFonts w:ascii="Times New Roman" w:hAnsi="Times New Roman" w:cs="Times New Roman"/>
          <w:color w:val="0563C1" w:themeColor="hyperlink"/>
          <w:kern w:val="2"/>
          <w:szCs w:val="32"/>
          <w:u w:val="single"/>
        </w:rPr>
        <w:t>IP</w:t>
      </w:r>
      <w:r w:rsidR="00EA4A96">
        <w:rPr>
          <w:rFonts w:ascii="Times New Roman" w:hAnsi="Times New Roman" w:cs="Times New Roman"/>
          <w:color w:val="0563C1" w:themeColor="hyperlink"/>
          <w:kern w:val="2"/>
          <w:szCs w:val="32"/>
          <w:u w:val="single"/>
        </w:rPr>
        <w:fldChar w:fldCharType="end"/>
      </w:r>
      <w:r w:rsidRPr="006B086E">
        <w:rPr>
          <w:rFonts w:ascii="Times New Roman" w:hAnsi="Times New Roman" w:cs="Times New Roman" w:hint="eastAsia"/>
          <w:kern w:val="2"/>
          <w:szCs w:val="32"/>
        </w:rPr>
        <w:t>地址设置</w:t>
      </w:r>
      <w:r w:rsidRPr="006B086E">
        <w:rPr>
          <w:rFonts w:ascii="Times New Roman" w:hAnsi="Times New Roman" w:cs="Times New Roman"/>
          <w:kern w:val="2"/>
          <w:szCs w:val="32"/>
        </w:rPr>
        <w:t>211.68.69.250</w:t>
      </w:r>
      <w:r w:rsidRPr="006B086E">
        <w:rPr>
          <w:rFonts w:ascii="Times New Roman" w:hAnsi="Times New Roman" w:cs="Times New Roman" w:hint="eastAsia"/>
          <w:kern w:val="2"/>
          <w:szCs w:val="32"/>
        </w:rPr>
        <w:t>（</w:t>
      </w:r>
      <w:proofErr w:type="gramStart"/>
      <w:r w:rsidRPr="006B086E">
        <w:rPr>
          <w:rFonts w:ascii="Times New Roman" w:hAnsi="Times New Roman" w:cs="Times New Roman" w:hint="eastAsia"/>
          <w:kern w:val="2"/>
          <w:szCs w:val="32"/>
        </w:rPr>
        <w:t>北邮</w:t>
      </w:r>
      <w:proofErr w:type="spellStart"/>
      <w:proofErr w:type="gramEnd"/>
      <w:r w:rsidRPr="006B086E">
        <w:rPr>
          <w:rFonts w:ascii="Times New Roman" w:hAnsi="Times New Roman" w:cs="Times New Roman" w:hint="eastAsia"/>
          <w:kern w:val="2"/>
          <w:szCs w:val="32"/>
        </w:rPr>
        <w:t>webvpn</w:t>
      </w:r>
      <w:proofErr w:type="spellEnd"/>
      <w:r w:rsidRPr="006B086E">
        <w:rPr>
          <w:rFonts w:ascii="Times New Roman" w:hAnsi="Times New Roman" w:cs="Times New Roman" w:hint="eastAsia"/>
          <w:kern w:val="2"/>
          <w:szCs w:val="32"/>
        </w:rPr>
        <w:t>系统）</w:t>
      </w:r>
    </w:p>
    <w:p w14:paraId="0F7F406E"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在浏览器中访问</w:t>
      </w:r>
      <w:r w:rsidRPr="006B086E">
        <w:rPr>
          <w:rFonts w:ascii="Times New Roman" w:hAnsi="Times New Roman" w:cs="Times New Roman"/>
          <w:kern w:val="2"/>
          <w:szCs w:val="32"/>
        </w:rPr>
        <w:t>www.4399.com</w:t>
      </w:r>
    </w:p>
    <w:p w14:paraId="03892B94" w14:textId="77777777" w:rsidR="008139A0" w:rsidRPr="006B086E" w:rsidRDefault="008139A0" w:rsidP="00F36B15">
      <w:pPr>
        <w:widowControl w:val="0"/>
        <w:spacing w:line="360" w:lineRule="auto"/>
        <w:jc w:val="both"/>
        <w:rPr>
          <w:rFonts w:ascii="Times New Roman" w:hAnsi="Times New Roman" w:cs="Times New Roman"/>
          <w:kern w:val="2"/>
          <w:sz w:val="21"/>
        </w:rPr>
      </w:pPr>
    </w:p>
    <w:p w14:paraId="271D0A63"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7215D515" wp14:editId="4A9C6BC8">
            <wp:extent cx="5274310" cy="3094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4355"/>
                    </a:xfrm>
                    <a:prstGeom prst="rect">
                      <a:avLst/>
                    </a:prstGeom>
                  </pic:spPr>
                </pic:pic>
              </a:graphicData>
            </a:graphic>
          </wp:inline>
        </w:drawing>
      </w:r>
    </w:p>
    <w:p w14:paraId="20243F4D"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查看调试信息：</w:t>
      </w:r>
    </w:p>
    <w:p w14:paraId="299D1D74"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lastRenderedPageBreak/>
        <w:drawing>
          <wp:inline distT="0" distB="0" distL="0" distR="0" wp14:anchorId="6DDFB9E3" wp14:editId="3AEB1853">
            <wp:extent cx="5274310" cy="1157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57605"/>
                    </a:xfrm>
                    <a:prstGeom prst="rect">
                      <a:avLst/>
                    </a:prstGeom>
                  </pic:spPr>
                </pic:pic>
              </a:graphicData>
            </a:graphic>
          </wp:inline>
        </w:drawing>
      </w:r>
    </w:p>
    <w:p w14:paraId="0B7FB2A0" w14:textId="11672CF0" w:rsid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服务器在</w:t>
      </w:r>
      <w:proofErr w:type="gramStart"/>
      <w:r w:rsidRPr="006B086E">
        <w:rPr>
          <w:rFonts w:ascii="Times New Roman" w:hAnsi="Times New Roman" w:cs="Times New Roman" w:hint="eastAsia"/>
          <w:kern w:val="2"/>
          <w:szCs w:val="32"/>
        </w:rPr>
        <w:t>本地本地</w:t>
      </w:r>
      <w:proofErr w:type="gramEnd"/>
      <w:r w:rsidRPr="006B086E">
        <w:rPr>
          <w:rFonts w:ascii="Times New Roman" w:hAnsi="Times New Roman" w:cs="Times New Roman" w:hint="eastAsia"/>
          <w:kern w:val="2"/>
          <w:szCs w:val="32"/>
        </w:rPr>
        <w:t>文件中找到</w:t>
      </w:r>
      <w:hyperlink r:id="rId16" w:history="1">
        <w:r w:rsidRPr="006B086E">
          <w:rPr>
            <w:rFonts w:ascii="Times New Roman" w:hAnsi="Times New Roman" w:cs="Times New Roman"/>
            <w:color w:val="0563C1" w:themeColor="hyperlink"/>
            <w:kern w:val="2"/>
            <w:szCs w:val="32"/>
            <w:u w:val="single"/>
          </w:rPr>
          <w:t>www.4399.com</w:t>
        </w:r>
        <w:r w:rsidRPr="006B086E">
          <w:rPr>
            <w:rFonts w:ascii="Times New Roman" w:hAnsi="Times New Roman" w:cs="Times New Roman"/>
            <w:color w:val="0563C1" w:themeColor="hyperlink"/>
            <w:kern w:val="2"/>
            <w:szCs w:val="32"/>
            <w:u w:val="single"/>
          </w:rPr>
          <w:t>的</w:t>
        </w:r>
        <w:r w:rsidRPr="006B086E">
          <w:rPr>
            <w:rFonts w:ascii="Times New Roman" w:hAnsi="Times New Roman" w:cs="Times New Roman"/>
            <w:color w:val="0563C1" w:themeColor="hyperlink"/>
            <w:kern w:val="2"/>
            <w:szCs w:val="32"/>
            <w:u w:val="single"/>
          </w:rPr>
          <w:t>IP</w:t>
        </w:r>
      </w:hyperlink>
      <w:r w:rsidRPr="006B086E">
        <w:rPr>
          <w:rFonts w:ascii="Times New Roman" w:hAnsi="Times New Roman" w:cs="Times New Roman" w:hint="eastAsia"/>
          <w:kern w:val="2"/>
          <w:szCs w:val="32"/>
        </w:rPr>
        <w:t>地址，并将其返回</w:t>
      </w:r>
      <w:r>
        <w:rPr>
          <w:rFonts w:ascii="Times New Roman" w:hAnsi="Times New Roman" w:cs="Times New Roman" w:hint="eastAsia"/>
          <w:kern w:val="2"/>
          <w:szCs w:val="32"/>
        </w:rPr>
        <w:t>。</w:t>
      </w:r>
    </w:p>
    <w:p w14:paraId="3E33B80C" w14:textId="61287B6D" w:rsidR="006B086E" w:rsidRDefault="006B086E" w:rsidP="00F36B15">
      <w:pPr>
        <w:widowControl w:val="0"/>
        <w:spacing w:line="360" w:lineRule="auto"/>
        <w:jc w:val="both"/>
        <w:rPr>
          <w:rFonts w:ascii="Times New Roman" w:hAnsi="Times New Roman" w:cs="Times New Roman"/>
          <w:kern w:val="2"/>
          <w:szCs w:val="32"/>
        </w:rPr>
      </w:pPr>
    </w:p>
    <w:p w14:paraId="6913E0FB" w14:textId="77777777" w:rsidR="006B086E" w:rsidRPr="006B086E" w:rsidRDefault="006B086E" w:rsidP="00F36B15">
      <w:pPr>
        <w:widowControl w:val="0"/>
        <w:spacing w:line="360" w:lineRule="auto"/>
        <w:jc w:val="both"/>
        <w:rPr>
          <w:rFonts w:ascii="Times New Roman" w:hAnsi="Times New Roman" w:cs="Times New Roman"/>
          <w:kern w:val="2"/>
          <w:szCs w:val="32"/>
        </w:rPr>
      </w:pPr>
    </w:p>
    <w:p w14:paraId="3CF4628A" w14:textId="77777777" w:rsidR="006B086E" w:rsidRPr="0045692B" w:rsidRDefault="006B086E" w:rsidP="0045692B">
      <w:pPr>
        <w:pStyle w:val="4"/>
      </w:pPr>
      <w:bookmarkStart w:id="55" w:name="_Toc50716320"/>
      <w:r w:rsidRPr="0045692B">
        <w:t xml:space="preserve">3. </w:t>
      </w:r>
      <w:r w:rsidRPr="0045692B">
        <w:rPr>
          <w:rFonts w:hint="eastAsia"/>
        </w:rPr>
        <w:t>中继功能</w:t>
      </w:r>
      <w:bookmarkEnd w:id="55"/>
    </w:p>
    <w:p w14:paraId="06752DBD"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访问不在</w:t>
      </w:r>
      <w:r w:rsidRPr="006B086E">
        <w:rPr>
          <w:rFonts w:ascii="Times New Roman" w:hAnsi="Times New Roman" w:cs="Times New Roman"/>
          <w:kern w:val="2"/>
          <w:szCs w:val="32"/>
        </w:rPr>
        <w:t>dnsrelay.txt</w:t>
      </w:r>
      <w:r w:rsidRPr="006B086E">
        <w:rPr>
          <w:rFonts w:ascii="Times New Roman" w:hAnsi="Times New Roman" w:cs="Times New Roman" w:hint="eastAsia"/>
          <w:kern w:val="2"/>
          <w:szCs w:val="32"/>
        </w:rPr>
        <w:t>中存储的域名</w:t>
      </w:r>
      <w:r w:rsidRPr="006B086E">
        <w:rPr>
          <w:rFonts w:ascii="Times New Roman" w:hAnsi="Times New Roman" w:cs="Times New Roman" w:hint="eastAsia"/>
          <w:kern w:val="2"/>
          <w:szCs w:val="32"/>
        </w:rPr>
        <w:t>s</w:t>
      </w:r>
      <w:r w:rsidRPr="006B086E">
        <w:rPr>
          <w:rFonts w:ascii="Times New Roman" w:hAnsi="Times New Roman" w:cs="Times New Roman"/>
          <w:kern w:val="2"/>
          <w:szCs w:val="32"/>
        </w:rPr>
        <w:t>ohu.com</w:t>
      </w:r>
    </w:p>
    <w:p w14:paraId="58686AD3"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连续访问两次，两次的访问结果都正常：</w:t>
      </w:r>
    </w:p>
    <w:p w14:paraId="38D6FF36"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6811007E" wp14:editId="6F4CC187">
            <wp:extent cx="5274310" cy="3094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94355"/>
                    </a:xfrm>
                    <a:prstGeom prst="rect">
                      <a:avLst/>
                    </a:prstGeom>
                  </pic:spPr>
                </pic:pic>
              </a:graphicData>
            </a:graphic>
          </wp:inline>
        </w:drawing>
      </w:r>
    </w:p>
    <w:p w14:paraId="2B099D4D"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第一次访问的调试信息：</w:t>
      </w:r>
    </w:p>
    <w:p w14:paraId="2AE44EEB"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6EA95D7D" wp14:editId="72747194">
            <wp:extent cx="5274310" cy="1333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33500"/>
                    </a:xfrm>
                    <a:prstGeom prst="rect">
                      <a:avLst/>
                    </a:prstGeom>
                    <a:noFill/>
                    <a:ln>
                      <a:noFill/>
                    </a:ln>
                  </pic:spPr>
                </pic:pic>
              </a:graphicData>
            </a:graphic>
          </wp:inline>
        </w:drawing>
      </w:r>
    </w:p>
    <w:p w14:paraId="13B44CD7"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即在本地文件与</w:t>
      </w:r>
      <w:r w:rsidRPr="006B086E">
        <w:rPr>
          <w:rFonts w:ascii="Times New Roman" w:hAnsi="Times New Roman" w:cs="Times New Roman" w:hint="eastAsia"/>
          <w:kern w:val="2"/>
          <w:szCs w:val="32"/>
        </w:rPr>
        <w:t>cache</w:t>
      </w:r>
      <w:r w:rsidRPr="006B086E">
        <w:rPr>
          <w:rFonts w:ascii="Times New Roman" w:hAnsi="Times New Roman" w:cs="Times New Roman" w:hint="eastAsia"/>
          <w:kern w:val="2"/>
          <w:szCs w:val="32"/>
        </w:rPr>
        <w:t>中均未找到</w:t>
      </w:r>
      <w:r w:rsidRPr="006B086E">
        <w:rPr>
          <w:rFonts w:ascii="Times New Roman" w:hAnsi="Times New Roman" w:cs="Times New Roman" w:hint="eastAsia"/>
          <w:kern w:val="2"/>
          <w:szCs w:val="32"/>
        </w:rPr>
        <w:t>sohu</w:t>
      </w:r>
      <w:r w:rsidRPr="006B086E">
        <w:rPr>
          <w:rFonts w:ascii="Times New Roman" w:hAnsi="Times New Roman" w:cs="Times New Roman"/>
          <w:kern w:val="2"/>
          <w:szCs w:val="32"/>
        </w:rPr>
        <w:t>.com</w:t>
      </w:r>
      <w:r w:rsidRPr="006B086E">
        <w:rPr>
          <w:rFonts w:ascii="Times New Roman" w:hAnsi="Times New Roman" w:cs="Times New Roman" w:hint="eastAsia"/>
          <w:kern w:val="2"/>
          <w:szCs w:val="32"/>
        </w:rPr>
        <w:t>，尝试向外部</w:t>
      </w:r>
      <w:r w:rsidRPr="006B086E">
        <w:rPr>
          <w:rFonts w:ascii="Times New Roman" w:hAnsi="Times New Roman" w:cs="Times New Roman" w:hint="eastAsia"/>
          <w:kern w:val="2"/>
          <w:szCs w:val="32"/>
        </w:rPr>
        <w:t>DNS</w:t>
      </w:r>
      <w:r w:rsidRPr="006B086E">
        <w:rPr>
          <w:rFonts w:ascii="Times New Roman" w:hAnsi="Times New Roman" w:cs="Times New Roman" w:hint="eastAsia"/>
          <w:kern w:val="2"/>
          <w:szCs w:val="32"/>
        </w:rPr>
        <w:t>服务器查询，得到查询结果</w:t>
      </w:r>
      <w:r w:rsidRPr="006B086E">
        <w:rPr>
          <w:rFonts w:ascii="Times New Roman" w:hAnsi="Times New Roman" w:cs="Times New Roman" w:hint="eastAsia"/>
          <w:kern w:val="2"/>
          <w:szCs w:val="32"/>
        </w:rPr>
        <w:t>123.126.104.68</w:t>
      </w:r>
      <w:r w:rsidRPr="006B086E">
        <w:rPr>
          <w:rFonts w:ascii="Times New Roman" w:hAnsi="Times New Roman" w:cs="Times New Roman" w:hint="eastAsia"/>
          <w:kern w:val="2"/>
          <w:szCs w:val="32"/>
        </w:rPr>
        <w:t>，并将其存入</w:t>
      </w:r>
      <w:r w:rsidRPr="006B086E">
        <w:rPr>
          <w:rFonts w:ascii="Times New Roman" w:hAnsi="Times New Roman" w:cs="Times New Roman" w:hint="eastAsia"/>
          <w:kern w:val="2"/>
          <w:szCs w:val="32"/>
        </w:rPr>
        <w:t>cache</w:t>
      </w:r>
    </w:p>
    <w:p w14:paraId="06F481D1" w14:textId="77777777" w:rsidR="006B086E" w:rsidRPr="006B086E" w:rsidRDefault="006B086E" w:rsidP="00F36B15">
      <w:pPr>
        <w:widowControl w:val="0"/>
        <w:spacing w:line="360" w:lineRule="auto"/>
        <w:jc w:val="both"/>
        <w:rPr>
          <w:rFonts w:ascii="Times New Roman" w:hAnsi="Times New Roman" w:cs="Times New Roman"/>
          <w:kern w:val="2"/>
          <w:szCs w:val="32"/>
        </w:rPr>
      </w:pPr>
    </w:p>
    <w:p w14:paraId="6D24DAC2"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第二次访问的调试信息：</w:t>
      </w:r>
    </w:p>
    <w:p w14:paraId="39E92848"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78362DA1" wp14:editId="518164DC">
            <wp:extent cx="5274310" cy="8553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55345"/>
                    </a:xfrm>
                    <a:prstGeom prst="rect">
                      <a:avLst/>
                    </a:prstGeom>
                    <a:noFill/>
                    <a:ln>
                      <a:noFill/>
                    </a:ln>
                  </pic:spPr>
                </pic:pic>
              </a:graphicData>
            </a:graphic>
          </wp:inline>
        </w:drawing>
      </w:r>
    </w:p>
    <w:p w14:paraId="40BB29E6"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从</w:t>
      </w:r>
      <w:r w:rsidRPr="006B086E">
        <w:rPr>
          <w:rFonts w:ascii="Times New Roman" w:hAnsi="Times New Roman" w:cs="Times New Roman" w:hint="eastAsia"/>
          <w:kern w:val="2"/>
          <w:szCs w:val="32"/>
        </w:rPr>
        <w:t>cache</w:t>
      </w:r>
      <w:r w:rsidRPr="006B086E">
        <w:rPr>
          <w:rFonts w:ascii="Times New Roman" w:hAnsi="Times New Roman" w:cs="Times New Roman" w:hint="eastAsia"/>
          <w:kern w:val="2"/>
          <w:szCs w:val="32"/>
        </w:rPr>
        <w:t>中读取了</w:t>
      </w:r>
      <w:r w:rsidRPr="006B086E">
        <w:rPr>
          <w:rFonts w:ascii="Times New Roman" w:hAnsi="Times New Roman" w:cs="Times New Roman" w:hint="eastAsia"/>
          <w:kern w:val="2"/>
          <w:szCs w:val="32"/>
        </w:rPr>
        <w:t>sohu</w:t>
      </w:r>
      <w:r w:rsidRPr="006B086E">
        <w:rPr>
          <w:rFonts w:ascii="Times New Roman" w:hAnsi="Times New Roman" w:cs="Times New Roman"/>
          <w:kern w:val="2"/>
          <w:szCs w:val="32"/>
        </w:rPr>
        <w:t>.com</w:t>
      </w:r>
      <w:r w:rsidRPr="006B086E">
        <w:rPr>
          <w:rFonts w:ascii="Times New Roman" w:hAnsi="Times New Roman" w:cs="Times New Roman" w:hint="eastAsia"/>
          <w:kern w:val="2"/>
          <w:szCs w:val="32"/>
        </w:rPr>
        <w:t>的</w:t>
      </w:r>
      <w:r w:rsidRPr="006B086E">
        <w:rPr>
          <w:rFonts w:ascii="Times New Roman" w:hAnsi="Times New Roman" w:cs="Times New Roman" w:hint="eastAsia"/>
          <w:kern w:val="2"/>
          <w:szCs w:val="32"/>
        </w:rPr>
        <w:t>IP</w:t>
      </w:r>
      <w:r w:rsidRPr="006B086E">
        <w:rPr>
          <w:rFonts w:ascii="Times New Roman" w:hAnsi="Times New Roman" w:cs="Times New Roman" w:hint="eastAsia"/>
          <w:kern w:val="2"/>
          <w:szCs w:val="32"/>
        </w:rPr>
        <w:t>地址。</w:t>
      </w:r>
      <w:r w:rsidRPr="006B086E">
        <w:rPr>
          <w:rFonts w:ascii="Times New Roman" w:hAnsi="Times New Roman" w:cs="Times New Roman"/>
          <w:kern w:val="2"/>
          <w:szCs w:val="32"/>
        </w:rPr>
        <w:t>可以证明</w:t>
      </w:r>
      <w:r w:rsidRPr="006B086E">
        <w:rPr>
          <w:rFonts w:ascii="Times New Roman" w:hAnsi="Times New Roman" w:cs="Times New Roman"/>
          <w:kern w:val="2"/>
          <w:szCs w:val="32"/>
        </w:rPr>
        <w:t>cache</w:t>
      </w:r>
      <w:r w:rsidRPr="006B086E">
        <w:rPr>
          <w:rFonts w:ascii="Times New Roman" w:hAnsi="Times New Roman" w:cs="Times New Roman"/>
          <w:kern w:val="2"/>
          <w:szCs w:val="32"/>
        </w:rPr>
        <w:t>有效</w:t>
      </w:r>
    </w:p>
    <w:p w14:paraId="67432AED" w14:textId="77777777" w:rsidR="006B086E" w:rsidRPr="006B086E" w:rsidRDefault="006B086E" w:rsidP="00F36B15">
      <w:pPr>
        <w:widowControl w:val="0"/>
        <w:spacing w:line="360" w:lineRule="auto"/>
        <w:jc w:val="both"/>
        <w:rPr>
          <w:rFonts w:ascii="Times New Roman" w:hAnsi="Times New Roman" w:cs="Times New Roman"/>
          <w:kern w:val="2"/>
          <w:sz w:val="21"/>
        </w:rPr>
      </w:pPr>
      <w:r w:rsidRPr="006B086E">
        <w:rPr>
          <w:rFonts w:ascii="Times New Roman" w:hAnsi="Times New Roman" w:cs="Times New Roman"/>
          <w:noProof/>
          <w:kern w:val="2"/>
          <w:sz w:val="21"/>
        </w:rPr>
        <w:drawing>
          <wp:inline distT="0" distB="0" distL="0" distR="0" wp14:anchorId="6C0730FF" wp14:editId="6AEFA81C">
            <wp:extent cx="5274310" cy="1333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33500"/>
                    </a:xfrm>
                    <a:prstGeom prst="rect">
                      <a:avLst/>
                    </a:prstGeom>
                    <a:noFill/>
                    <a:ln>
                      <a:noFill/>
                    </a:ln>
                  </pic:spPr>
                </pic:pic>
              </a:graphicData>
            </a:graphic>
          </wp:inline>
        </w:drawing>
      </w:r>
    </w:p>
    <w:p w14:paraId="16D2C627" w14:textId="77777777" w:rsidR="006B086E" w:rsidRPr="006B086E" w:rsidRDefault="006B086E" w:rsidP="00F36B15">
      <w:pPr>
        <w:widowControl w:val="0"/>
        <w:spacing w:line="360" w:lineRule="auto"/>
        <w:jc w:val="both"/>
        <w:rPr>
          <w:rFonts w:ascii="Times New Roman" w:hAnsi="Times New Roman" w:cs="Times New Roman"/>
          <w:kern w:val="2"/>
          <w:szCs w:val="32"/>
        </w:rPr>
      </w:pPr>
      <w:r w:rsidRPr="006B086E">
        <w:rPr>
          <w:rFonts w:ascii="Times New Roman" w:hAnsi="Times New Roman" w:cs="Times New Roman" w:hint="eastAsia"/>
          <w:kern w:val="2"/>
          <w:szCs w:val="32"/>
        </w:rPr>
        <w:t>即在本地文件与</w:t>
      </w:r>
      <w:r w:rsidRPr="006B086E">
        <w:rPr>
          <w:rFonts w:ascii="Times New Roman" w:hAnsi="Times New Roman" w:cs="Times New Roman" w:hint="eastAsia"/>
          <w:kern w:val="2"/>
          <w:szCs w:val="32"/>
        </w:rPr>
        <w:t>cache</w:t>
      </w:r>
      <w:r w:rsidRPr="006B086E">
        <w:rPr>
          <w:rFonts w:ascii="Times New Roman" w:hAnsi="Times New Roman" w:cs="Times New Roman" w:hint="eastAsia"/>
          <w:kern w:val="2"/>
          <w:szCs w:val="32"/>
        </w:rPr>
        <w:t>中均未找到</w:t>
      </w:r>
      <w:r w:rsidRPr="006B086E">
        <w:rPr>
          <w:rFonts w:ascii="Times New Roman" w:hAnsi="Times New Roman" w:cs="Times New Roman" w:hint="eastAsia"/>
          <w:kern w:val="2"/>
          <w:szCs w:val="32"/>
        </w:rPr>
        <w:t>sohu</w:t>
      </w:r>
      <w:r w:rsidRPr="006B086E">
        <w:rPr>
          <w:rFonts w:ascii="Times New Roman" w:hAnsi="Times New Roman" w:cs="Times New Roman"/>
          <w:kern w:val="2"/>
          <w:szCs w:val="32"/>
        </w:rPr>
        <w:t>.com</w:t>
      </w:r>
      <w:r w:rsidRPr="006B086E">
        <w:rPr>
          <w:rFonts w:ascii="Times New Roman" w:hAnsi="Times New Roman" w:cs="Times New Roman" w:hint="eastAsia"/>
          <w:kern w:val="2"/>
          <w:szCs w:val="32"/>
        </w:rPr>
        <w:t>，尝试向外部</w:t>
      </w:r>
      <w:r w:rsidRPr="006B086E">
        <w:rPr>
          <w:rFonts w:ascii="Times New Roman" w:hAnsi="Times New Roman" w:cs="Times New Roman" w:hint="eastAsia"/>
          <w:kern w:val="2"/>
          <w:szCs w:val="32"/>
        </w:rPr>
        <w:t>DNS</w:t>
      </w:r>
      <w:r w:rsidRPr="006B086E">
        <w:rPr>
          <w:rFonts w:ascii="Times New Roman" w:hAnsi="Times New Roman" w:cs="Times New Roman" w:hint="eastAsia"/>
          <w:kern w:val="2"/>
          <w:szCs w:val="32"/>
        </w:rPr>
        <w:t>服务器查询，得到查询结果</w:t>
      </w:r>
      <w:r w:rsidRPr="006B086E">
        <w:rPr>
          <w:rFonts w:ascii="Times New Roman" w:hAnsi="Times New Roman" w:cs="Times New Roman" w:hint="eastAsia"/>
          <w:kern w:val="2"/>
          <w:szCs w:val="32"/>
        </w:rPr>
        <w:t>123.126.104.68</w:t>
      </w:r>
    </w:p>
    <w:p w14:paraId="2F0889E8" w14:textId="77777777" w:rsidR="006B086E" w:rsidRPr="006B086E" w:rsidRDefault="006B086E" w:rsidP="00F36B15">
      <w:pPr>
        <w:widowControl w:val="0"/>
        <w:spacing w:line="360" w:lineRule="auto"/>
        <w:jc w:val="both"/>
        <w:rPr>
          <w:rFonts w:ascii="Times New Roman" w:hAnsi="Times New Roman" w:cs="Times New Roman"/>
          <w:kern w:val="2"/>
          <w:sz w:val="21"/>
        </w:rPr>
      </w:pPr>
    </w:p>
    <w:p w14:paraId="759F448C" w14:textId="77777777" w:rsidR="006B086E" w:rsidRPr="0045692B" w:rsidRDefault="006B086E" w:rsidP="0045692B">
      <w:pPr>
        <w:pStyle w:val="4"/>
      </w:pPr>
      <w:bookmarkStart w:id="56" w:name="_Toc50716321"/>
      <w:r w:rsidRPr="0045692B">
        <w:rPr>
          <w:rFonts w:hint="eastAsia"/>
        </w:rPr>
        <w:t>4.</w:t>
      </w:r>
      <w:r w:rsidRPr="0045692B">
        <w:t xml:space="preserve"> </w:t>
      </w:r>
      <w:r w:rsidRPr="0045692B">
        <w:rPr>
          <w:rFonts w:hint="eastAsia"/>
        </w:rPr>
        <w:t>多客户端并发</w:t>
      </w:r>
      <w:bookmarkEnd w:id="56"/>
    </w:p>
    <w:p w14:paraId="7A15A2B2" w14:textId="77777777" w:rsidR="006B086E" w:rsidRPr="006B086E" w:rsidRDefault="006B086E" w:rsidP="00F36B15">
      <w:pPr>
        <w:widowControl w:val="0"/>
        <w:spacing w:line="360" w:lineRule="auto"/>
        <w:jc w:val="both"/>
        <w:rPr>
          <w:rFonts w:ascii="Times New Roman" w:hAnsi="Times New Roman" w:cs="Times New Roman"/>
          <w:b/>
          <w:noProof/>
          <w:kern w:val="2"/>
        </w:rPr>
      </w:pPr>
      <w:r w:rsidRPr="006B086E">
        <w:rPr>
          <w:rFonts w:ascii="Times New Roman" w:hAnsi="Times New Roman" w:cs="Times New Roman"/>
          <w:b/>
          <w:noProof/>
          <w:kern w:val="2"/>
        </w:rPr>
        <w:drawing>
          <wp:inline distT="0" distB="0" distL="0" distR="0" wp14:anchorId="07113595" wp14:editId="3A414EE6">
            <wp:extent cx="5274310" cy="3102610"/>
            <wp:effectExtent l="0" t="0" r="2540" b="254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02610"/>
                    </a:xfrm>
                    <a:prstGeom prst="rect">
                      <a:avLst/>
                    </a:prstGeom>
                  </pic:spPr>
                </pic:pic>
              </a:graphicData>
            </a:graphic>
          </wp:inline>
        </w:drawing>
      </w:r>
    </w:p>
    <w:p w14:paraId="2B0F7FF9" w14:textId="77777777" w:rsidR="006B086E" w:rsidRPr="006B086E" w:rsidRDefault="006B086E" w:rsidP="00F36B15">
      <w:pPr>
        <w:widowControl w:val="0"/>
        <w:spacing w:line="360" w:lineRule="auto"/>
        <w:jc w:val="both"/>
        <w:rPr>
          <w:rFonts w:ascii="Times New Roman" w:hAnsi="Times New Roman" w:cs="Times New Roman"/>
          <w:b/>
          <w:noProof/>
          <w:kern w:val="2"/>
        </w:rPr>
      </w:pPr>
      <w:r w:rsidRPr="006B086E">
        <w:rPr>
          <w:rFonts w:ascii="Times New Roman" w:hAnsi="Times New Roman" w:cs="Times New Roman"/>
          <w:b/>
          <w:noProof/>
          <w:kern w:val="2"/>
        </w:rPr>
        <w:lastRenderedPageBreak/>
        <w:drawing>
          <wp:inline distT="0" distB="0" distL="0" distR="0" wp14:anchorId="767CA91D" wp14:editId="2770BC64">
            <wp:extent cx="2815885" cy="303734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459" cy="3126411"/>
                    </a:xfrm>
                    <a:prstGeom prst="rect">
                      <a:avLst/>
                    </a:prstGeom>
                    <a:noFill/>
                    <a:ln>
                      <a:noFill/>
                    </a:ln>
                  </pic:spPr>
                </pic:pic>
              </a:graphicData>
            </a:graphic>
          </wp:inline>
        </w:drawing>
      </w:r>
    </w:p>
    <w:p w14:paraId="0CAD504C" w14:textId="77777777" w:rsidR="006B086E" w:rsidRPr="006B086E" w:rsidRDefault="006B086E" w:rsidP="00F36B15">
      <w:pPr>
        <w:widowControl w:val="0"/>
        <w:spacing w:line="360" w:lineRule="auto"/>
        <w:ind w:firstLine="420"/>
        <w:jc w:val="both"/>
        <w:rPr>
          <w:rFonts w:ascii="Times New Roman" w:hAnsi="Times New Roman" w:cs="Times New Roman"/>
          <w:noProof/>
          <w:kern w:val="2"/>
          <w:szCs w:val="32"/>
        </w:rPr>
      </w:pPr>
      <w:r w:rsidRPr="006B086E">
        <w:rPr>
          <w:rFonts w:ascii="Times New Roman" w:hAnsi="Times New Roman" w:cs="Times New Roman" w:hint="eastAsia"/>
          <w:noProof/>
          <w:kern w:val="2"/>
          <w:szCs w:val="32"/>
        </w:rPr>
        <w:t>同时打开</w:t>
      </w:r>
      <w:r w:rsidRPr="006B086E">
        <w:rPr>
          <w:rFonts w:ascii="Times New Roman" w:hAnsi="Times New Roman" w:cs="Times New Roman" w:hint="eastAsia"/>
          <w:noProof/>
          <w:kern w:val="2"/>
          <w:szCs w:val="32"/>
        </w:rPr>
        <w:t>6</w:t>
      </w:r>
      <w:r w:rsidRPr="006B086E">
        <w:rPr>
          <w:rFonts w:ascii="Times New Roman" w:hAnsi="Times New Roman" w:cs="Times New Roman" w:hint="eastAsia"/>
          <w:noProof/>
          <w:kern w:val="2"/>
          <w:szCs w:val="32"/>
        </w:rPr>
        <w:t>个窗口，</w:t>
      </w:r>
      <w:r w:rsidRPr="006B086E">
        <w:rPr>
          <w:rFonts w:ascii="Times New Roman" w:hAnsi="Times New Roman" w:cs="Times New Roman" w:hint="eastAsia"/>
          <w:noProof/>
          <w:kern w:val="2"/>
          <w:szCs w:val="32"/>
        </w:rPr>
        <w:t>DNS</w:t>
      </w:r>
      <w:r w:rsidRPr="006B086E">
        <w:rPr>
          <w:rFonts w:ascii="Times New Roman" w:hAnsi="Times New Roman" w:cs="Times New Roman" w:hint="eastAsia"/>
          <w:noProof/>
          <w:kern w:val="2"/>
          <w:szCs w:val="32"/>
        </w:rPr>
        <w:t>服务器准确并快速地回复了全部的响应。在监视窗口中，可以看到内存使用在短时间内达到很高，但之后得到释放，由此可以看出我们的程序在内存管理方便较为良好。</w:t>
      </w:r>
    </w:p>
    <w:p w14:paraId="38E50593" w14:textId="77777777" w:rsidR="00F75E80" w:rsidRPr="006B086E" w:rsidRDefault="00F75E80" w:rsidP="00F36B15">
      <w:pPr>
        <w:autoSpaceDE w:val="0"/>
        <w:autoSpaceDN w:val="0"/>
        <w:spacing w:line="360" w:lineRule="auto"/>
        <w:rPr>
          <w:b/>
          <w:bCs/>
          <w:color w:val="2F5496" w:themeColor="accent1" w:themeShade="BF"/>
          <w:sz w:val="32"/>
          <w:szCs w:val="32"/>
        </w:rPr>
      </w:pPr>
    </w:p>
    <w:p w14:paraId="2E5DDEBD" w14:textId="77777777" w:rsidR="006B086E" w:rsidRDefault="006B086E" w:rsidP="00F36B15">
      <w:pPr>
        <w:autoSpaceDE w:val="0"/>
        <w:autoSpaceDN w:val="0"/>
        <w:spacing w:line="360" w:lineRule="auto"/>
        <w:rPr>
          <w:b/>
          <w:bCs/>
          <w:color w:val="2F5496" w:themeColor="accent1" w:themeShade="BF"/>
        </w:rPr>
      </w:pPr>
    </w:p>
    <w:p w14:paraId="2625926D" w14:textId="6EE1AC95" w:rsidR="00F75E80" w:rsidRPr="00F36B15" w:rsidRDefault="001B6BE2" w:rsidP="00F36B15">
      <w:pPr>
        <w:pStyle w:val="2"/>
        <w:rPr>
          <w:sz w:val="28"/>
          <w:szCs w:val="28"/>
        </w:rPr>
      </w:pPr>
      <w:bookmarkStart w:id="57" w:name="_Toc50715980"/>
      <w:bookmarkStart w:id="58" w:name="_Toc50716026"/>
      <w:bookmarkStart w:id="59" w:name="_Toc50716062"/>
      <w:bookmarkStart w:id="60" w:name="_Toc50716322"/>
      <w:r w:rsidRPr="00F36B15">
        <w:rPr>
          <w:rFonts w:hint="eastAsia"/>
          <w:sz w:val="28"/>
          <w:szCs w:val="28"/>
        </w:rPr>
        <w:t>七、调试中遇到并解决的问题</w:t>
      </w:r>
      <w:bookmarkEnd w:id="57"/>
      <w:bookmarkEnd w:id="58"/>
      <w:bookmarkEnd w:id="59"/>
      <w:bookmarkEnd w:id="60"/>
    </w:p>
    <w:p w14:paraId="7BF5588F" w14:textId="77777777" w:rsidR="005C7605" w:rsidRPr="008139A0" w:rsidRDefault="005C7605" w:rsidP="008139A0">
      <w:pPr>
        <w:rPr>
          <w:b/>
          <w:bCs/>
        </w:rPr>
      </w:pPr>
      <w:bookmarkStart w:id="61" w:name="header-n20"/>
      <w:r w:rsidRPr="008139A0">
        <w:rPr>
          <w:b/>
          <w:bCs/>
        </w:rPr>
        <w:t>1.报文结构中的变长字段的存储问题</w:t>
      </w:r>
      <w:bookmarkEnd w:id="61"/>
    </w:p>
    <w:p w14:paraId="0E536435"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报文的基本结构包含报文头部、报文问题部分、报文回答部分。在编写存储报文的数据结构时，我本想用一个有三部分结构体组成的大结构体</w:t>
      </w:r>
      <w:r w:rsidRPr="005C7605">
        <w:rPr>
          <w:rFonts w:ascii="Consolas" w:hAnsi="Consolas" w:cs="Times New Roman"/>
          <w:sz w:val="22"/>
        </w:rPr>
        <w:t>struct {HEADER, QUESTION, ANSWER}</w:t>
      </w:r>
      <w:r w:rsidRPr="005C7605">
        <w:rPr>
          <w:rFonts w:ascii="Cambria" w:hAnsi="Cambria" w:cs="Times New Roman"/>
        </w:rPr>
        <w:t>来存储报文。但经过阅读相关资料，我了解到报文问题</w:t>
      </w:r>
      <w:r w:rsidRPr="005C7605">
        <w:rPr>
          <w:rFonts w:ascii="Cambria" w:hAnsi="Cambria" w:cs="Times New Roman"/>
        </w:rPr>
        <w:t>QUESTION</w:t>
      </w:r>
      <w:r w:rsidRPr="005C7605">
        <w:rPr>
          <w:rFonts w:ascii="Cambria" w:hAnsi="Cambria" w:cs="Times New Roman"/>
        </w:rPr>
        <w:t>部分中的</w:t>
      </w:r>
      <w:r w:rsidRPr="005C7605">
        <w:rPr>
          <w:rFonts w:ascii="Cambria" w:hAnsi="Cambria" w:cs="Times New Roman"/>
        </w:rPr>
        <w:t>QNAME</w:t>
      </w:r>
      <w:r w:rsidRPr="005C7605">
        <w:rPr>
          <w:rFonts w:ascii="Cambria" w:hAnsi="Cambria" w:cs="Times New Roman"/>
        </w:rPr>
        <w:t>字段，也就是编码过的域名是变长的。要想在结构体中存储一个变长的字段，只能在结构体中定义一个定长的指针，而后申请动态的内存空间。但申请动态的内存空间后，又无法保证此段空间与报文的其他部分相连，因而报文的结构完整性无法得到保障。</w:t>
      </w:r>
    </w:p>
    <w:p w14:paraId="3037FB47" w14:textId="77777777" w:rsidR="005C7605" w:rsidRPr="005C7605" w:rsidRDefault="005C7605" w:rsidP="00F36B15">
      <w:pPr>
        <w:spacing w:before="180" w:after="180" w:line="360" w:lineRule="auto"/>
        <w:ind w:left="420" w:firstLine="420"/>
        <w:rPr>
          <w:rFonts w:ascii="Cambria" w:hAnsi="Cambria" w:cs="Times New Roman"/>
        </w:rPr>
      </w:pPr>
      <w:r w:rsidRPr="005C7605">
        <w:rPr>
          <w:rFonts w:ascii="Cambria" w:hAnsi="Cambria" w:cs="Times New Roman"/>
        </w:rPr>
        <w:t>为了解决变长字段的存储问题，我放弃将所有报文结构存在一个结构体内，而考虑分段存储，即分开组装每一部分的报文，而后将数据</w:t>
      </w:r>
      <w:proofErr w:type="gramStart"/>
      <w:r w:rsidRPr="005C7605">
        <w:rPr>
          <w:rFonts w:ascii="Cambria" w:hAnsi="Cambria" w:cs="Times New Roman"/>
        </w:rPr>
        <w:t>桉</w:t>
      </w:r>
      <w:proofErr w:type="gramEnd"/>
      <w:r w:rsidRPr="005C7605">
        <w:rPr>
          <w:rFonts w:ascii="Cambria" w:hAnsi="Cambria" w:cs="Times New Roman"/>
        </w:rPr>
        <w:t>结构顺序拷贝到一个</w:t>
      </w:r>
      <w:proofErr w:type="spellStart"/>
      <w:r w:rsidRPr="005C7605">
        <w:rPr>
          <w:rFonts w:ascii="Cambria" w:hAnsi="Cambria" w:cs="Times New Roman"/>
        </w:rPr>
        <w:t>buf</w:t>
      </w:r>
      <w:proofErr w:type="spellEnd"/>
      <w:r w:rsidRPr="005C7605">
        <w:rPr>
          <w:rFonts w:ascii="Cambria" w:hAnsi="Cambria" w:cs="Times New Roman"/>
        </w:rPr>
        <w:t>指针所申请的一段连续</w:t>
      </w:r>
      <w:r w:rsidRPr="005C7605">
        <w:rPr>
          <w:rFonts w:ascii="Cambria" w:hAnsi="Cambria" w:cs="Times New Roman" w:hint="eastAsia"/>
        </w:rPr>
        <w:t>内存</w:t>
      </w:r>
      <w:r w:rsidRPr="005C7605">
        <w:rPr>
          <w:rFonts w:ascii="Cambria" w:hAnsi="Cambria" w:cs="Times New Roman"/>
        </w:rPr>
        <w:t>上。为了达到这个目的，我定义了一个拷贝函数：</w:t>
      </w:r>
    </w:p>
    <w:p w14:paraId="6EAFAB35" w14:textId="77777777" w:rsidR="005C7605" w:rsidRPr="005C7605" w:rsidRDefault="005C7605" w:rsidP="00F36B15">
      <w:pPr>
        <w:spacing w:after="200" w:line="360" w:lineRule="auto"/>
        <w:rPr>
          <w:rFonts w:ascii="Cambria" w:hAnsi="Cambria" w:cs="Times New Roman"/>
        </w:rPr>
      </w:pPr>
      <w:r w:rsidRPr="005C7605">
        <w:rPr>
          <w:rFonts w:ascii="Consolas" w:hAnsi="Consolas" w:cs="Times New Roman"/>
          <w:color w:val="902000"/>
          <w:sz w:val="22"/>
        </w:rPr>
        <w:lastRenderedPageBreak/>
        <w:t>void</w:t>
      </w:r>
      <w:r w:rsidRPr="005C7605">
        <w:rPr>
          <w:rFonts w:ascii="Consolas" w:hAnsi="Consolas" w:cs="Times New Roman"/>
          <w:sz w:val="22"/>
        </w:rPr>
        <w:t xml:space="preserve"> </w:t>
      </w:r>
      <w:proofErr w:type="spellStart"/>
      <w:proofErr w:type="gramStart"/>
      <w:r w:rsidRPr="005C7605">
        <w:rPr>
          <w:rFonts w:ascii="Consolas" w:hAnsi="Consolas" w:cs="Times New Roman"/>
          <w:sz w:val="22"/>
        </w:rPr>
        <w:t>copytoDNS</w:t>
      </w:r>
      <w:proofErr w:type="spellEnd"/>
      <w:r w:rsidRPr="005C7605">
        <w:rPr>
          <w:rFonts w:ascii="Consolas" w:hAnsi="Consolas" w:cs="Times New Roman"/>
          <w:sz w:val="22"/>
        </w:rPr>
        <w:t>(</w:t>
      </w:r>
      <w:proofErr w:type="gramEnd"/>
      <w:r w:rsidRPr="005C7605">
        <w:rPr>
          <w:rFonts w:ascii="Consolas" w:hAnsi="Consolas" w:cs="Times New Roman"/>
          <w:sz w:val="22"/>
        </w:rPr>
        <w:t xml:space="preserve">UINT8** </w:t>
      </w:r>
      <w:r w:rsidRPr="005C7605">
        <w:rPr>
          <w:rFonts w:ascii="Consolas" w:hAnsi="Consolas" w:cs="Times New Roman"/>
          <w:color w:val="7D9029"/>
          <w:sz w:val="22"/>
        </w:rPr>
        <w:t>const</w:t>
      </w:r>
      <w:r w:rsidRPr="005C7605">
        <w:rPr>
          <w:rFonts w:ascii="Consolas" w:hAnsi="Consolas" w:cs="Times New Roman"/>
          <w:sz w:val="22"/>
        </w:rPr>
        <w:t xml:space="preserve"> </w:t>
      </w:r>
      <w:proofErr w:type="spellStart"/>
      <w:r w:rsidRPr="005C7605">
        <w:rPr>
          <w:rFonts w:ascii="Consolas" w:hAnsi="Consolas" w:cs="Times New Roman"/>
          <w:sz w:val="22"/>
        </w:rPr>
        <w:t>dst</w:t>
      </w:r>
      <w:proofErr w:type="spellEnd"/>
      <w:r w:rsidRPr="005C7605">
        <w:rPr>
          <w:rFonts w:ascii="Consolas" w:hAnsi="Consolas" w:cs="Times New Roman"/>
          <w:sz w:val="22"/>
        </w:rPr>
        <w:t xml:space="preserve">, </w:t>
      </w:r>
      <w:r w:rsidRPr="005C7605">
        <w:rPr>
          <w:rFonts w:ascii="Consolas" w:hAnsi="Consolas" w:cs="Times New Roman"/>
          <w:color w:val="7D9029"/>
          <w:sz w:val="22"/>
        </w:rPr>
        <w:t>const</w:t>
      </w:r>
      <w:r w:rsidRPr="005C7605">
        <w:rPr>
          <w:rFonts w:ascii="Consolas" w:hAnsi="Consolas" w:cs="Times New Roman"/>
          <w:sz w:val="22"/>
        </w:rPr>
        <w:t xml:space="preserve"> UINT8* </w:t>
      </w:r>
      <w:proofErr w:type="spellStart"/>
      <w:r w:rsidRPr="005C7605">
        <w:rPr>
          <w:rFonts w:ascii="Consolas" w:hAnsi="Consolas" w:cs="Times New Roman"/>
          <w:sz w:val="22"/>
        </w:rPr>
        <w:t>src</w:t>
      </w:r>
      <w:proofErr w:type="spellEnd"/>
      <w:r w:rsidRPr="005C7605">
        <w:rPr>
          <w:rFonts w:ascii="Consolas" w:hAnsi="Consolas" w:cs="Times New Roman"/>
          <w:sz w:val="22"/>
        </w:rPr>
        <w:t xml:space="preserve">, </w:t>
      </w:r>
      <w:r w:rsidRPr="005C7605">
        <w:rPr>
          <w:rFonts w:ascii="Consolas" w:hAnsi="Consolas" w:cs="Times New Roman"/>
          <w:color w:val="902000"/>
          <w:sz w:val="22"/>
        </w:rPr>
        <w:t>int</w:t>
      </w:r>
      <w:r w:rsidRPr="005C7605">
        <w:rPr>
          <w:rFonts w:ascii="Consolas" w:hAnsi="Consolas" w:cs="Times New Roman"/>
          <w:sz w:val="22"/>
        </w:rPr>
        <w:t xml:space="preserve"> </w:t>
      </w:r>
      <w:proofErr w:type="spellStart"/>
      <w:r w:rsidRPr="005C7605">
        <w:rPr>
          <w:rFonts w:ascii="Consolas" w:hAnsi="Consolas" w:cs="Times New Roman"/>
          <w:sz w:val="22"/>
        </w:rPr>
        <w:t>len</w:t>
      </w:r>
      <w:proofErr w:type="spellEnd"/>
      <w:r w:rsidRPr="005C7605">
        <w:rPr>
          <w:rFonts w:ascii="Consolas" w:hAnsi="Consolas" w:cs="Times New Roman"/>
          <w:sz w:val="22"/>
        </w:rPr>
        <w:t>)</w:t>
      </w:r>
      <w:r w:rsidRPr="005C7605">
        <w:rPr>
          <w:rFonts w:ascii="Cambria" w:hAnsi="Cambria" w:cs="Times New Roman"/>
        </w:rPr>
        <w:br/>
      </w:r>
      <w:r w:rsidRPr="005C7605">
        <w:rPr>
          <w:rFonts w:ascii="Consolas" w:hAnsi="Consolas" w:cs="Times New Roman"/>
          <w:sz w:val="22"/>
        </w:rPr>
        <w:t>{</w:t>
      </w:r>
      <w:r w:rsidRPr="005C7605">
        <w:rPr>
          <w:rFonts w:ascii="Cambria" w:hAnsi="Cambria" w:cs="Times New Roman"/>
        </w:rPr>
        <w:br/>
      </w:r>
      <w:r w:rsidRPr="005C7605">
        <w:rPr>
          <w:rFonts w:ascii="Consolas" w:hAnsi="Consolas" w:cs="Times New Roman"/>
          <w:sz w:val="22"/>
        </w:rPr>
        <w:t xml:space="preserve">    </w:t>
      </w:r>
      <w:proofErr w:type="spellStart"/>
      <w:r w:rsidRPr="005C7605">
        <w:rPr>
          <w:rFonts w:ascii="Consolas" w:hAnsi="Consolas" w:cs="Times New Roman"/>
          <w:sz w:val="22"/>
        </w:rPr>
        <w:t>memcpy</w:t>
      </w:r>
      <w:proofErr w:type="spellEnd"/>
      <w:r w:rsidRPr="005C7605">
        <w:rPr>
          <w:rFonts w:ascii="Consolas" w:hAnsi="Consolas" w:cs="Times New Roman"/>
          <w:sz w:val="22"/>
        </w:rPr>
        <w:t>(*</w:t>
      </w:r>
      <w:proofErr w:type="spellStart"/>
      <w:r w:rsidRPr="005C7605">
        <w:rPr>
          <w:rFonts w:ascii="Consolas" w:hAnsi="Consolas" w:cs="Times New Roman"/>
          <w:sz w:val="22"/>
        </w:rPr>
        <w:t>dst</w:t>
      </w:r>
      <w:proofErr w:type="spellEnd"/>
      <w:r w:rsidRPr="005C7605">
        <w:rPr>
          <w:rFonts w:ascii="Consolas" w:hAnsi="Consolas" w:cs="Times New Roman"/>
          <w:sz w:val="22"/>
        </w:rPr>
        <w:t xml:space="preserve">, </w:t>
      </w:r>
      <w:proofErr w:type="spellStart"/>
      <w:r w:rsidRPr="005C7605">
        <w:rPr>
          <w:rFonts w:ascii="Consolas" w:hAnsi="Consolas" w:cs="Times New Roman"/>
          <w:sz w:val="22"/>
        </w:rPr>
        <w:t>src</w:t>
      </w:r>
      <w:proofErr w:type="spellEnd"/>
      <w:r w:rsidRPr="005C7605">
        <w:rPr>
          <w:rFonts w:ascii="Consolas" w:hAnsi="Consolas" w:cs="Times New Roman"/>
          <w:sz w:val="22"/>
        </w:rPr>
        <w:t xml:space="preserve">, </w:t>
      </w:r>
      <w:proofErr w:type="spellStart"/>
      <w:r w:rsidRPr="005C7605">
        <w:rPr>
          <w:rFonts w:ascii="Consolas" w:hAnsi="Consolas" w:cs="Times New Roman"/>
          <w:sz w:val="22"/>
        </w:rPr>
        <w:t>len</w:t>
      </w:r>
      <w:proofErr w:type="spellEnd"/>
      <w:r w:rsidRPr="005C7605">
        <w:rPr>
          <w:rFonts w:ascii="Consolas" w:hAnsi="Consolas" w:cs="Times New Roman"/>
          <w:sz w:val="22"/>
        </w:rPr>
        <w:t>);</w:t>
      </w:r>
      <w:r w:rsidRPr="005C7605">
        <w:rPr>
          <w:rFonts w:ascii="Cambria" w:hAnsi="Cambria" w:cs="Times New Roman"/>
        </w:rPr>
        <w:br/>
      </w:r>
      <w:r w:rsidRPr="005C7605">
        <w:rPr>
          <w:rFonts w:ascii="Consolas" w:hAnsi="Consolas" w:cs="Times New Roman"/>
          <w:sz w:val="22"/>
        </w:rPr>
        <w:t xml:space="preserve">    *</w:t>
      </w:r>
      <w:proofErr w:type="spellStart"/>
      <w:r w:rsidRPr="005C7605">
        <w:rPr>
          <w:rFonts w:ascii="Consolas" w:hAnsi="Consolas" w:cs="Times New Roman"/>
          <w:sz w:val="22"/>
        </w:rPr>
        <w:t>dst</w:t>
      </w:r>
      <w:proofErr w:type="spellEnd"/>
      <w:r w:rsidRPr="005C7605">
        <w:rPr>
          <w:rFonts w:ascii="Consolas" w:hAnsi="Consolas" w:cs="Times New Roman"/>
          <w:sz w:val="22"/>
        </w:rPr>
        <w:t xml:space="preserve"> += </w:t>
      </w:r>
      <w:proofErr w:type="spellStart"/>
      <w:r w:rsidRPr="005C7605">
        <w:rPr>
          <w:rFonts w:ascii="Consolas" w:hAnsi="Consolas" w:cs="Times New Roman"/>
          <w:sz w:val="22"/>
        </w:rPr>
        <w:t>len</w:t>
      </w:r>
      <w:proofErr w:type="spellEnd"/>
      <w:r w:rsidRPr="005C7605">
        <w:rPr>
          <w:rFonts w:ascii="Consolas" w:hAnsi="Consolas" w:cs="Times New Roman"/>
          <w:sz w:val="22"/>
        </w:rPr>
        <w:t>;</w:t>
      </w:r>
      <w:r w:rsidRPr="005C7605">
        <w:rPr>
          <w:rFonts w:ascii="Cambria" w:hAnsi="Cambria" w:cs="Times New Roman"/>
        </w:rPr>
        <w:br/>
      </w:r>
      <w:r w:rsidRPr="005C7605">
        <w:rPr>
          <w:rFonts w:ascii="Consolas" w:hAnsi="Consolas" w:cs="Times New Roman"/>
          <w:sz w:val="22"/>
        </w:rPr>
        <w:t>}</w:t>
      </w:r>
    </w:p>
    <w:p w14:paraId="6447F6FB"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该函数可以拷贝数据，并自动地移动指针到拷贝结束地位置。</w:t>
      </w:r>
    </w:p>
    <w:p w14:paraId="37DAD639"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首先组装定长地报头</w:t>
      </w:r>
      <w:r w:rsidRPr="005C7605">
        <w:rPr>
          <w:rFonts w:ascii="Cambria" w:hAnsi="Cambria" w:cs="Times New Roman"/>
        </w:rPr>
        <w:t>HEADER</w:t>
      </w:r>
      <w:r w:rsidRPr="005C7605">
        <w:rPr>
          <w:rFonts w:ascii="Cambria" w:hAnsi="Cambria" w:cs="Times New Roman"/>
        </w:rPr>
        <w:t>，将其拷贝到报文上。而后拷贝</w:t>
      </w:r>
      <w:proofErr w:type="gramStart"/>
      <w:r w:rsidRPr="005C7605">
        <w:rPr>
          <w:rFonts w:ascii="Cambria" w:hAnsi="Cambria" w:cs="Times New Roman"/>
        </w:rPr>
        <w:t>不定长</w:t>
      </w:r>
      <w:proofErr w:type="gramEnd"/>
      <w:r w:rsidRPr="005C7605">
        <w:rPr>
          <w:rFonts w:ascii="Cambria" w:hAnsi="Cambria" w:cs="Times New Roman"/>
        </w:rPr>
        <w:t>的编码域名，将其拷贝到报文上。最后再组装定长的</w:t>
      </w:r>
      <w:r w:rsidRPr="005C7605">
        <w:rPr>
          <w:rFonts w:ascii="Cambria" w:hAnsi="Cambria" w:cs="Times New Roman"/>
        </w:rPr>
        <w:t>QUESTION</w:t>
      </w:r>
      <w:r w:rsidRPr="005C7605">
        <w:rPr>
          <w:rFonts w:ascii="Cambria" w:hAnsi="Cambria" w:cs="Times New Roman"/>
        </w:rPr>
        <w:t>信息（查询类型和查询类），将其拷贝到报文上。这样就较好地完成了一个</w:t>
      </w:r>
      <w:r w:rsidRPr="005C7605">
        <w:rPr>
          <w:rFonts w:ascii="Cambria" w:hAnsi="Cambria" w:cs="Times New Roman"/>
        </w:rPr>
        <w:t>DNS</w:t>
      </w:r>
      <w:r w:rsidRPr="005C7605">
        <w:rPr>
          <w:rFonts w:ascii="Cambria" w:hAnsi="Cambria" w:cs="Times New Roman"/>
        </w:rPr>
        <w:t>查询报文的组装。</w:t>
      </w:r>
    </w:p>
    <w:p w14:paraId="615916C8" w14:textId="77777777" w:rsidR="005C7605" w:rsidRPr="008139A0" w:rsidRDefault="005C7605" w:rsidP="008139A0">
      <w:pPr>
        <w:rPr>
          <w:b/>
          <w:bCs/>
        </w:rPr>
      </w:pPr>
      <w:bookmarkStart w:id="62" w:name="header-n27"/>
      <w:r w:rsidRPr="008139A0">
        <w:rPr>
          <w:b/>
          <w:bCs/>
        </w:rPr>
        <w:t>2.不同类型应答报文的结构问题</w:t>
      </w:r>
      <w:bookmarkEnd w:id="62"/>
    </w:p>
    <w:p w14:paraId="31CBDAD6"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在组装拒绝报文（对于在黑名单上的域名）和组装超时报文（对于</w:t>
      </w:r>
      <w:r w:rsidRPr="005C7605">
        <w:rPr>
          <w:rFonts w:ascii="Cambria" w:hAnsi="Cambria" w:cs="Times New Roman"/>
        </w:rPr>
        <w:t>DNS</w:t>
      </w:r>
      <w:r w:rsidRPr="005C7605">
        <w:rPr>
          <w:rFonts w:ascii="Cambria" w:hAnsi="Cambria" w:cs="Times New Roman"/>
        </w:rPr>
        <w:t>请求超时）、以及对客户端返回服务器不支持的应答报文（对于</w:t>
      </w:r>
      <w:r w:rsidRPr="005C7605">
        <w:rPr>
          <w:rFonts w:ascii="Cambria" w:hAnsi="Cambria" w:cs="Times New Roman"/>
        </w:rPr>
        <w:t>ipv6</w:t>
      </w:r>
      <w:r w:rsidRPr="005C7605">
        <w:rPr>
          <w:rFonts w:ascii="Cambria" w:hAnsi="Cambria" w:cs="Times New Roman"/>
        </w:rPr>
        <w:t>请求）来说，只需要告诉客户端结果。我根据</w:t>
      </w:r>
      <w:r w:rsidRPr="005C7605">
        <w:rPr>
          <w:rFonts w:ascii="Cambria" w:hAnsi="Cambria" w:cs="Times New Roman"/>
        </w:rPr>
        <w:t>RFC1035</w:t>
      </w:r>
      <w:r w:rsidRPr="005C7605">
        <w:rPr>
          <w:rFonts w:ascii="Cambria" w:hAnsi="Cambria" w:cs="Times New Roman"/>
        </w:rPr>
        <w:t>文档分别对报文头部中</w:t>
      </w:r>
      <w:r w:rsidRPr="005C7605">
        <w:rPr>
          <w:rFonts w:ascii="Cambria" w:hAnsi="Cambria" w:cs="Times New Roman"/>
        </w:rPr>
        <w:t>FLAG</w:t>
      </w:r>
      <w:r w:rsidRPr="005C7605">
        <w:rPr>
          <w:rFonts w:ascii="Cambria" w:hAnsi="Cambria" w:cs="Times New Roman"/>
        </w:rPr>
        <w:t>字段的</w:t>
      </w:r>
      <w:r w:rsidRPr="005C7605">
        <w:rPr>
          <w:rFonts w:ascii="Cambria" w:hAnsi="Cambria" w:cs="Times New Roman"/>
        </w:rPr>
        <w:t>RCODE</w:t>
      </w:r>
      <w:r w:rsidRPr="005C7605">
        <w:rPr>
          <w:rFonts w:ascii="Cambria" w:hAnsi="Cambria" w:cs="Times New Roman"/>
        </w:rPr>
        <w:t>设置不同值来实现不同的应答信息。但是在向客户端返回这些报文时，我发现客户端接收到报文后并不能正确地识别我想要传递的信息。</w:t>
      </w:r>
    </w:p>
    <w:p w14:paraId="749717F5"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通过使用</w:t>
      </w:r>
      <w:proofErr w:type="spellStart"/>
      <w:r w:rsidRPr="005C7605">
        <w:rPr>
          <w:rFonts w:ascii="Cambria" w:hAnsi="Cambria" w:cs="Times New Roman"/>
        </w:rPr>
        <w:t>wirehark</w:t>
      </w:r>
      <w:proofErr w:type="spellEnd"/>
      <w:r w:rsidRPr="005C7605">
        <w:rPr>
          <w:rFonts w:ascii="Cambria" w:hAnsi="Cambria" w:cs="Times New Roman"/>
        </w:rPr>
        <w:t>抓包，我发现我向客户端传递的这些报文被标注了</w:t>
      </w:r>
      <w:r w:rsidRPr="005C7605">
        <w:rPr>
          <w:rFonts w:ascii="Cambria" w:hAnsi="Cambria" w:cs="Times New Roman"/>
        </w:rPr>
        <w:t>“</w:t>
      </w:r>
      <w:r w:rsidRPr="005C7605">
        <w:rPr>
          <w:rFonts w:ascii="Cambria" w:hAnsi="Cambria" w:cs="Times New Roman"/>
        </w:rPr>
        <w:t>结构错误</w:t>
      </w:r>
      <w:r w:rsidRPr="005C7605">
        <w:rPr>
          <w:rFonts w:ascii="Cambria" w:hAnsi="Cambria" w:cs="Times New Roman"/>
        </w:rPr>
        <w:t>”</w:t>
      </w:r>
      <w:r w:rsidRPr="005C7605">
        <w:rPr>
          <w:rFonts w:ascii="Cambria" w:hAnsi="Cambria" w:cs="Times New Roman"/>
        </w:rPr>
        <w:t>的信息。通过阅读相关资料，仔细研究报文结构，我了解到回复报文时必须要保留</w:t>
      </w:r>
      <w:r w:rsidRPr="005C7605">
        <w:rPr>
          <w:rFonts w:ascii="Cambria" w:hAnsi="Cambria" w:cs="Times New Roman"/>
        </w:rPr>
        <w:t>QUESTION</w:t>
      </w:r>
      <w:r w:rsidRPr="005C7605">
        <w:rPr>
          <w:rFonts w:ascii="Cambria" w:hAnsi="Cambria" w:cs="Times New Roman"/>
        </w:rPr>
        <w:t>部分，不论是正常应答的报文还是回答错误信息的报文。因此，在组装这些不用类型的报文时，在修改</w:t>
      </w:r>
      <w:r w:rsidRPr="005C7605">
        <w:rPr>
          <w:rFonts w:ascii="Cambria" w:hAnsi="Cambria" w:cs="Times New Roman"/>
        </w:rPr>
        <w:t>HEADER</w:t>
      </w:r>
      <w:r w:rsidRPr="005C7605">
        <w:rPr>
          <w:rFonts w:ascii="Cambria" w:hAnsi="Cambria" w:cs="Times New Roman"/>
        </w:rPr>
        <w:t>部分后，依然要原封不同的加上原先的请求报文得到</w:t>
      </w:r>
      <w:r w:rsidRPr="005C7605">
        <w:rPr>
          <w:rFonts w:ascii="Cambria" w:hAnsi="Cambria" w:cs="Times New Roman"/>
        </w:rPr>
        <w:t>QUESTION</w:t>
      </w:r>
      <w:r w:rsidRPr="005C7605">
        <w:rPr>
          <w:rFonts w:ascii="Cambria" w:hAnsi="Cambria" w:cs="Times New Roman"/>
        </w:rPr>
        <w:t>部分，这样客户端才能正确识别信息。在加上这一部分后，</w:t>
      </w:r>
      <w:proofErr w:type="spellStart"/>
      <w:r w:rsidRPr="005C7605">
        <w:rPr>
          <w:rFonts w:ascii="Cambria" w:hAnsi="Cambria" w:cs="Times New Roman"/>
        </w:rPr>
        <w:t>wirehark</w:t>
      </w:r>
      <w:proofErr w:type="spellEnd"/>
      <w:r w:rsidRPr="005C7605">
        <w:rPr>
          <w:rFonts w:ascii="Cambria" w:hAnsi="Cambria" w:cs="Times New Roman"/>
        </w:rPr>
        <w:t>和客户端均可以正确识别回复的这些报文了。</w:t>
      </w:r>
    </w:p>
    <w:p w14:paraId="637F1880" w14:textId="77777777" w:rsidR="005C7605" w:rsidRPr="008139A0" w:rsidRDefault="005C7605" w:rsidP="008139A0">
      <w:pPr>
        <w:rPr>
          <w:b/>
          <w:bCs/>
        </w:rPr>
      </w:pPr>
      <w:bookmarkStart w:id="63" w:name="header-n37"/>
      <w:r w:rsidRPr="008139A0">
        <w:rPr>
          <w:b/>
          <w:bCs/>
        </w:rPr>
        <w:t>3.通过域名解析出IP地址后，无法通过这个IP地址直接访问页面</w:t>
      </w:r>
      <w:bookmarkEnd w:id="63"/>
    </w:p>
    <w:p w14:paraId="1DDBC224"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在设计</w:t>
      </w:r>
      <w:r w:rsidRPr="005C7605">
        <w:rPr>
          <w:rFonts w:ascii="Cambria" w:hAnsi="Cambria" w:cs="Times New Roman"/>
        </w:rPr>
        <w:t>DNS</w:t>
      </w:r>
      <w:r w:rsidRPr="005C7605">
        <w:rPr>
          <w:rFonts w:ascii="Cambria" w:hAnsi="Cambria" w:cs="Times New Roman"/>
        </w:rPr>
        <w:t>服务器的高速缓存</w:t>
      </w:r>
      <w:r w:rsidRPr="005C7605">
        <w:rPr>
          <w:rFonts w:ascii="Cambria" w:hAnsi="Cambria" w:cs="Times New Roman"/>
        </w:rPr>
        <w:t>cache</w:t>
      </w:r>
      <w:r w:rsidRPr="005C7605">
        <w:rPr>
          <w:rFonts w:ascii="Cambria" w:hAnsi="Cambria" w:cs="Times New Roman"/>
        </w:rPr>
        <w:t>时，原本我们的设计方案是存下域名</w:t>
      </w:r>
      <w:r w:rsidRPr="005C7605">
        <w:rPr>
          <w:rFonts w:ascii="Cambria" w:hAnsi="Cambria" w:cs="Times New Roman"/>
        </w:rPr>
        <w:t>-IP</w:t>
      </w:r>
      <w:r w:rsidRPr="005C7605">
        <w:rPr>
          <w:rFonts w:ascii="Cambria" w:hAnsi="Cambria" w:cs="Times New Roman"/>
        </w:rPr>
        <w:t>地址键值对，在下次请求这个域名时在</w:t>
      </w:r>
      <w:r w:rsidRPr="005C7605">
        <w:rPr>
          <w:rFonts w:ascii="Cambria" w:hAnsi="Cambria" w:cs="Times New Roman"/>
        </w:rPr>
        <w:t>cache</w:t>
      </w:r>
      <w:r w:rsidRPr="005C7605">
        <w:rPr>
          <w:rFonts w:ascii="Cambria" w:hAnsi="Cambria" w:cs="Times New Roman"/>
        </w:rPr>
        <w:t>中寻找这个上次对这个域名解析出的</w:t>
      </w:r>
      <w:r w:rsidRPr="005C7605">
        <w:rPr>
          <w:rFonts w:ascii="Cambria" w:hAnsi="Cambria" w:cs="Times New Roman"/>
        </w:rPr>
        <w:t>IP</w:t>
      </w:r>
      <w:r w:rsidRPr="005C7605">
        <w:rPr>
          <w:rFonts w:ascii="Cambria" w:hAnsi="Cambria" w:cs="Times New Roman"/>
        </w:rPr>
        <w:t>地址并返回。从而避免了反复查找带来的时间浪费。但是在这样实现</w:t>
      </w:r>
      <w:r w:rsidRPr="005C7605">
        <w:rPr>
          <w:rFonts w:ascii="Cambria" w:hAnsi="Cambria" w:cs="Times New Roman"/>
        </w:rPr>
        <w:lastRenderedPageBreak/>
        <w:t>的过程中，我们发现有些网站通过</w:t>
      </w:r>
      <w:r w:rsidRPr="005C7605">
        <w:rPr>
          <w:rFonts w:ascii="Cambria" w:hAnsi="Cambria" w:cs="Times New Roman"/>
        </w:rPr>
        <w:t>cache</w:t>
      </w:r>
      <w:r w:rsidRPr="005C7605">
        <w:rPr>
          <w:rFonts w:ascii="Cambria" w:hAnsi="Cambria" w:cs="Times New Roman"/>
        </w:rPr>
        <w:t>返回的</w:t>
      </w:r>
      <w:r w:rsidRPr="005C7605">
        <w:rPr>
          <w:rFonts w:ascii="Cambria" w:hAnsi="Cambria" w:cs="Times New Roman"/>
        </w:rPr>
        <w:t>IP</w:t>
      </w:r>
      <w:r w:rsidRPr="005C7605">
        <w:rPr>
          <w:rFonts w:ascii="Cambria" w:hAnsi="Cambria" w:cs="Times New Roman"/>
        </w:rPr>
        <w:t>地址无法</w:t>
      </w:r>
      <w:proofErr w:type="gramStart"/>
      <w:r w:rsidRPr="005C7605">
        <w:rPr>
          <w:rFonts w:ascii="Cambria" w:hAnsi="Cambria" w:cs="Times New Roman"/>
        </w:rPr>
        <w:t>正常访问</w:t>
      </w:r>
      <w:proofErr w:type="gramEnd"/>
      <w:r w:rsidRPr="005C7605">
        <w:rPr>
          <w:rFonts w:ascii="Cambria" w:hAnsi="Cambria" w:cs="Times New Roman"/>
        </w:rPr>
        <w:t>页面，且经检验，</w:t>
      </w:r>
      <w:r w:rsidRPr="005C7605">
        <w:rPr>
          <w:rFonts w:ascii="Cambria" w:hAnsi="Cambria" w:cs="Times New Roman"/>
        </w:rPr>
        <w:t>cache</w:t>
      </w:r>
      <w:r w:rsidRPr="005C7605">
        <w:rPr>
          <w:rFonts w:ascii="Cambria" w:hAnsi="Cambria" w:cs="Times New Roman"/>
        </w:rPr>
        <w:t>的设计并无问题。经过搜索资料，我了解到：</w:t>
      </w:r>
    </w:p>
    <w:p w14:paraId="12B3982D" w14:textId="596B5346" w:rsidR="005C7605" w:rsidRPr="005C7605" w:rsidRDefault="005C7605" w:rsidP="00F36B15">
      <w:pPr>
        <w:spacing w:before="100" w:after="100" w:line="360" w:lineRule="auto"/>
        <w:rPr>
          <w:rFonts w:ascii="Calibri" w:hAnsi="Calibri" w:cs="Times New Roman"/>
          <w:bCs/>
        </w:rPr>
      </w:pPr>
      <w:r w:rsidRPr="005C7605">
        <w:rPr>
          <w:rFonts w:ascii="Calibri" w:hAnsi="Calibri" w:cs="Times New Roman"/>
          <w:bCs/>
          <w:sz w:val="20"/>
          <w:szCs w:val="20"/>
        </w:rPr>
        <w:t xml:space="preserve"> </w:t>
      </w:r>
      <w:r w:rsidR="006B086E">
        <w:rPr>
          <w:rFonts w:ascii="Calibri" w:hAnsi="Calibri" w:cs="Times New Roman"/>
          <w:bCs/>
          <w:sz w:val="20"/>
          <w:szCs w:val="20"/>
        </w:rPr>
        <w:tab/>
      </w:r>
      <w:r w:rsidRPr="005C7605">
        <w:rPr>
          <w:rFonts w:ascii="Calibri" w:hAnsi="Calibri" w:cs="Times New Roman"/>
          <w:bCs/>
        </w:rPr>
        <w:t>一般的网站会选择放在虚拟主机，且在主机上放置了很多个网站，而每个网站绑定</w:t>
      </w:r>
      <w:r w:rsidRPr="005C7605">
        <w:rPr>
          <w:rFonts w:ascii="Calibri" w:hAnsi="Calibri" w:cs="Times New Roman"/>
          <w:bCs/>
        </w:rPr>
        <w:t>1</w:t>
      </w:r>
      <w:r w:rsidRPr="005C7605">
        <w:rPr>
          <w:rFonts w:ascii="Calibri" w:hAnsi="Calibri" w:cs="Times New Roman"/>
          <w:bCs/>
        </w:rPr>
        <w:t>个或以上域名，虚拟主机上，例如</w:t>
      </w:r>
      <w:r w:rsidRPr="005C7605">
        <w:rPr>
          <w:rFonts w:ascii="Calibri" w:hAnsi="Calibri" w:cs="Times New Roman"/>
          <w:bCs/>
        </w:rPr>
        <w:t>Apache</w:t>
      </w:r>
      <w:r w:rsidRPr="005C7605">
        <w:rPr>
          <w:rFonts w:ascii="Calibri" w:hAnsi="Calibri" w:cs="Times New Roman"/>
          <w:bCs/>
        </w:rPr>
        <w:t>主机的配置会将对应的</w:t>
      </w:r>
      <w:proofErr w:type="spellStart"/>
      <w:r w:rsidRPr="005C7605">
        <w:rPr>
          <w:rFonts w:ascii="Calibri" w:hAnsi="Calibri" w:cs="Times New Roman"/>
          <w:bCs/>
        </w:rPr>
        <w:t>ip</w:t>
      </w:r>
      <w:proofErr w:type="spellEnd"/>
      <w:r w:rsidRPr="005C7605">
        <w:rPr>
          <w:rFonts w:ascii="Calibri" w:hAnsi="Calibri" w:cs="Times New Roman"/>
          <w:bCs/>
        </w:rPr>
        <w:t>解析到对应的网站目录的，实现一台服务器上配置多个站点；一般用户在访问的时候，会产生一个</w:t>
      </w:r>
      <w:r w:rsidRPr="005C7605">
        <w:rPr>
          <w:rFonts w:ascii="Calibri" w:hAnsi="Calibri" w:cs="Times New Roman"/>
          <w:bCs/>
        </w:rPr>
        <w:t>http</w:t>
      </w:r>
      <w:r w:rsidRPr="005C7605">
        <w:rPr>
          <w:rFonts w:ascii="Calibri" w:hAnsi="Calibri" w:cs="Times New Roman"/>
          <w:bCs/>
        </w:rPr>
        <w:t>请求报文，上面的</w:t>
      </w:r>
      <w:r w:rsidRPr="005C7605">
        <w:rPr>
          <w:rFonts w:ascii="Calibri" w:hAnsi="Calibri" w:cs="Times New Roman"/>
          <w:bCs/>
        </w:rPr>
        <w:t>host</w:t>
      </w:r>
      <w:r w:rsidRPr="005C7605">
        <w:rPr>
          <w:rFonts w:ascii="Calibri" w:hAnsi="Calibri" w:cs="Times New Roman"/>
          <w:bCs/>
        </w:rPr>
        <w:t>信息可以提供给服务器，告诉服务器要访问的域名，从而实现一台主机绑定一个</w:t>
      </w:r>
      <w:r w:rsidRPr="005C7605">
        <w:rPr>
          <w:rFonts w:ascii="Calibri" w:hAnsi="Calibri" w:cs="Times New Roman"/>
          <w:bCs/>
        </w:rPr>
        <w:t>IP</w:t>
      </w:r>
      <w:r w:rsidRPr="005C7605">
        <w:rPr>
          <w:rFonts w:ascii="Calibri" w:hAnsi="Calibri" w:cs="Times New Roman"/>
          <w:bCs/>
        </w:rPr>
        <w:t>，即使有多个网站，也不会相互干扰。但使用</w:t>
      </w:r>
      <w:r w:rsidRPr="005C7605">
        <w:rPr>
          <w:rFonts w:ascii="Calibri" w:hAnsi="Calibri" w:cs="Times New Roman"/>
          <w:bCs/>
        </w:rPr>
        <w:t>IP</w:t>
      </w:r>
      <w:r w:rsidRPr="005C7605">
        <w:rPr>
          <w:rFonts w:ascii="Calibri" w:hAnsi="Calibri" w:cs="Times New Roman"/>
          <w:bCs/>
        </w:rPr>
        <w:t>访问，主机不知道用户访问的具体目录，请求便会出现错误。如果就想用</w:t>
      </w:r>
      <w:proofErr w:type="spellStart"/>
      <w:r w:rsidRPr="005C7605">
        <w:rPr>
          <w:rFonts w:ascii="Calibri" w:hAnsi="Calibri" w:cs="Times New Roman"/>
          <w:bCs/>
        </w:rPr>
        <w:t>ip</w:t>
      </w:r>
      <w:proofErr w:type="spellEnd"/>
      <w:r w:rsidRPr="005C7605">
        <w:rPr>
          <w:rFonts w:ascii="Calibri" w:hAnsi="Calibri" w:cs="Times New Roman"/>
          <w:bCs/>
        </w:rPr>
        <w:t>形式访问，可以手动设置</w:t>
      </w:r>
      <w:r w:rsidRPr="005C7605">
        <w:rPr>
          <w:rFonts w:ascii="Calibri" w:hAnsi="Calibri" w:cs="Times New Roman"/>
          <w:bCs/>
        </w:rPr>
        <w:t>Host</w:t>
      </w:r>
      <w:proofErr w:type="gramStart"/>
      <w:r w:rsidRPr="005C7605">
        <w:rPr>
          <w:rFonts w:ascii="Calibri" w:hAnsi="Calibri" w:cs="Times New Roman"/>
          <w:bCs/>
        </w:rPr>
        <w:t>头域信息</w:t>
      </w:r>
      <w:proofErr w:type="gramEnd"/>
      <w:r w:rsidRPr="005C7605">
        <w:rPr>
          <w:rFonts w:ascii="Calibri" w:hAnsi="Calibri" w:cs="Times New Roman"/>
          <w:bCs/>
        </w:rPr>
        <w:t>。</w:t>
      </w:r>
    </w:p>
    <w:p w14:paraId="0EE1B990" w14:textId="77777777" w:rsidR="005C7605" w:rsidRPr="005C7605" w:rsidRDefault="005C7605" w:rsidP="00F36B15">
      <w:pPr>
        <w:spacing w:before="180" w:after="180" w:line="360" w:lineRule="auto"/>
        <w:ind w:firstLine="420"/>
        <w:rPr>
          <w:rFonts w:ascii="Cambria" w:hAnsi="Cambria" w:cs="Times New Roman"/>
        </w:rPr>
      </w:pPr>
      <w:r w:rsidRPr="005C7605">
        <w:rPr>
          <w:rFonts w:ascii="Cambria" w:hAnsi="Cambria" w:cs="Times New Roman"/>
        </w:rPr>
        <w:t>但是我们小组对于</w:t>
      </w:r>
      <w:r w:rsidRPr="005C7605">
        <w:rPr>
          <w:rFonts w:ascii="Cambria" w:hAnsi="Cambria" w:cs="Times New Roman"/>
        </w:rPr>
        <w:t>Host</w:t>
      </w:r>
      <w:r w:rsidRPr="005C7605">
        <w:rPr>
          <w:rFonts w:ascii="Cambria" w:hAnsi="Cambria" w:cs="Times New Roman"/>
        </w:rPr>
        <w:t>的实现并不了解。经过讨论，我们决定在</w:t>
      </w:r>
      <w:r w:rsidRPr="005C7605">
        <w:rPr>
          <w:rFonts w:ascii="Cambria" w:hAnsi="Cambria" w:cs="Times New Roman"/>
        </w:rPr>
        <w:t>cache</w:t>
      </w:r>
      <w:r w:rsidRPr="005C7605">
        <w:rPr>
          <w:rFonts w:ascii="Cambria" w:hAnsi="Cambria" w:cs="Times New Roman"/>
        </w:rPr>
        <w:t>中存储解析域名时返回的完整</w:t>
      </w:r>
      <w:r w:rsidRPr="005C7605">
        <w:rPr>
          <w:rFonts w:ascii="Cambria" w:hAnsi="Cambria" w:cs="Times New Roman"/>
        </w:rPr>
        <w:t>DNS</w:t>
      </w:r>
      <w:r w:rsidRPr="005C7605">
        <w:rPr>
          <w:rFonts w:ascii="Cambria" w:hAnsi="Cambria" w:cs="Times New Roman"/>
        </w:rPr>
        <w:t>应答报文，于是再次请求这个域名时同样返回完整的</w:t>
      </w:r>
      <w:r w:rsidRPr="005C7605">
        <w:rPr>
          <w:rFonts w:ascii="Cambria" w:hAnsi="Cambria" w:cs="Times New Roman"/>
        </w:rPr>
        <w:t>DNS</w:t>
      </w:r>
      <w:r w:rsidRPr="005C7605">
        <w:rPr>
          <w:rFonts w:ascii="Cambria" w:hAnsi="Cambria" w:cs="Times New Roman"/>
        </w:rPr>
        <w:t>应答报文。这样虽然增大了</w:t>
      </w:r>
      <w:r w:rsidRPr="005C7605">
        <w:rPr>
          <w:rFonts w:ascii="Cambria" w:hAnsi="Cambria" w:cs="Times New Roman"/>
        </w:rPr>
        <w:t>cache</w:t>
      </w:r>
      <w:r w:rsidRPr="005C7605">
        <w:rPr>
          <w:rFonts w:ascii="Cambria" w:hAnsi="Cambria" w:cs="Times New Roman"/>
        </w:rPr>
        <w:t>的所需空间，但也保证了</w:t>
      </w:r>
      <w:r w:rsidRPr="005C7605">
        <w:rPr>
          <w:rFonts w:ascii="Cambria" w:hAnsi="Cambria" w:cs="Times New Roman"/>
        </w:rPr>
        <w:t>cache</w:t>
      </w:r>
      <w:r w:rsidRPr="005C7605">
        <w:rPr>
          <w:rFonts w:ascii="Cambria" w:hAnsi="Cambria" w:cs="Times New Roman"/>
        </w:rPr>
        <w:t>的可靠性。</w:t>
      </w:r>
    </w:p>
    <w:p w14:paraId="47834503" w14:textId="30E4417A" w:rsidR="005C7605" w:rsidRPr="008139A0" w:rsidRDefault="005C7605" w:rsidP="008139A0">
      <w:pPr>
        <w:rPr>
          <w:b/>
          <w:bCs/>
        </w:rPr>
      </w:pPr>
      <w:r w:rsidRPr="008139A0">
        <w:rPr>
          <w:rFonts w:hint="eastAsia"/>
          <w:b/>
          <w:bCs/>
        </w:rPr>
        <w:t>4</w:t>
      </w:r>
      <w:r w:rsidRPr="008139A0">
        <w:rPr>
          <w:b/>
          <w:bCs/>
        </w:rPr>
        <w:t>. 多线程在更新Cache数组和查找Cache数组中之间</w:t>
      </w:r>
      <w:proofErr w:type="gramStart"/>
      <w:r w:rsidRPr="008139A0">
        <w:rPr>
          <w:b/>
          <w:bCs/>
        </w:rPr>
        <w:t>的竟态</w:t>
      </w:r>
      <w:proofErr w:type="gramEnd"/>
      <w:r w:rsidRPr="008139A0">
        <w:rPr>
          <w:b/>
          <w:bCs/>
        </w:rPr>
        <w:t>:查找后到返回报文之间如果Cache被修改，则有可能返回错误的报文</w:t>
      </w:r>
    </w:p>
    <w:p w14:paraId="667460F2" w14:textId="0E6A5CE8" w:rsidR="00F75E80" w:rsidRDefault="005C7605" w:rsidP="00F36B15">
      <w:pPr>
        <w:autoSpaceDE w:val="0"/>
        <w:autoSpaceDN w:val="0"/>
        <w:spacing w:line="360" w:lineRule="auto"/>
        <w:ind w:firstLine="420"/>
      </w:pPr>
      <w:r>
        <w:t>添加Mutex互斥锁，在更新Cache数组和获取结果直到回复报文之后加互斥锁，确保程序运行的正确性</w:t>
      </w:r>
    </w:p>
    <w:p w14:paraId="7752B638" w14:textId="02DDC42C" w:rsidR="005C7605" w:rsidRPr="008139A0" w:rsidRDefault="005C7605" w:rsidP="008139A0">
      <w:pPr>
        <w:rPr>
          <w:b/>
          <w:bCs/>
        </w:rPr>
      </w:pPr>
      <w:r w:rsidRPr="008139A0">
        <w:rPr>
          <w:rFonts w:hint="eastAsia"/>
          <w:b/>
          <w:bCs/>
        </w:rPr>
        <w:t>5</w:t>
      </w:r>
      <w:r w:rsidRPr="008139A0">
        <w:rPr>
          <w:b/>
          <w:bCs/>
        </w:rPr>
        <w:t>. 内存泄漏，有几个函数出口(return语句)附近，以及更新Cache数组时未释放堆上分配的内存，在长时间运行的程序中应避免内存泄漏</w:t>
      </w:r>
    </w:p>
    <w:p w14:paraId="0AB974BB" w14:textId="74CE2131" w:rsidR="005C7605" w:rsidRDefault="005C7605" w:rsidP="00F36B15">
      <w:pPr>
        <w:autoSpaceDE w:val="0"/>
        <w:autoSpaceDN w:val="0"/>
        <w:spacing w:line="360" w:lineRule="auto"/>
        <w:ind w:firstLine="420"/>
      </w:pPr>
      <w:r w:rsidRPr="005C7605">
        <w:t>使用VS的内存分析工具，截取堆上的内存快照，分析并解决代码中可能存在的内存泄漏的情况。在空闲时，程序只在堆上分配了加载map所需的内存。</w:t>
      </w:r>
    </w:p>
    <w:p w14:paraId="35643F36" w14:textId="02AE53B6" w:rsidR="005C7605" w:rsidRPr="008139A0" w:rsidRDefault="005C7605" w:rsidP="008139A0">
      <w:pPr>
        <w:rPr>
          <w:b/>
          <w:bCs/>
          <w:color w:val="2F5496" w:themeColor="accent1" w:themeShade="BF"/>
        </w:rPr>
      </w:pPr>
      <w:r w:rsidRPr="008139A0">
        <w:rPr>
          <w:rFonts w:hint="eastAsia"/>
          <w:b/>
          <w:bCs/>
        </w:rPr>
        <w:t>6</w:t>
      </w:r>
      <w:r w:rsidRPr="008139A0">
        <w:rPr>
          <w:b/>
          <w:bCs/>
        </w:rPr>
        <w:t>. 无法绑定localhost的53端口</w:t>
      </w:r>
    </w:p>
    <w:p w14:paraId="217AEE53" w14:textId="2A359F15" w:rsidR="005C7605" w:rsidRDefault="005C7605" w:rsidP="00F36B15">
      <w:pPr>
        <w:autoSpaceDE w:val="0"/>
        <w:autoSpaceDN w:val="0"/>
        <w:spacing w:line="360" w:lineRule="auto"/>
        <w:ind w:firstLine="420"/>
      </w:pPr>
      <w:r>
        <w:t>用netstat以及</w:t>
      </w:r>
      <w:proofErr w:type="spellStart"/>
      <w:r>
        <w:t>tasklist</w:t>
      </w:r>
      <w:proofErr w:type="spellEnd"/>
      <w:r>
        <w:t>分析占用53端口的进程，发现是ICS服务占用了localhost:53，打开</w:t>
      </w:r>
      <w:proofErr w:type="spellStart"/>
      <w:r>
        <w:t>services.msc</w:t>
      </w:r>
      <w:proofErr w:type="spellEnd"/>
      <w:r>
        <w:t>禁用该服务</w:t>
      </w:r>
    </w:p>
    <w:p w14:paraId="6624A88A" w14:textId="142A46C1" w:rsidR="00080B27" w:rsidRPr="00F36B15" w:rsidRDefault="00080B27" w:rsidP="00F36B15">
      <w:pPr>
        <w:pStyle w:val="2"/>
        <w:rPr>
          <w:sz w:val="32"/>
          <w:szCs w:val="32"/>
        </w:rPr>
      </w:pPr>
      <w:bookmarkStart w:id="64" w:name="_Toc50715981"/>
      <w:bookmarkStart w:id="65" w:name="_Toc50716027"/>
      <w:bookmarkStart w:id="66" w:name="_Toc50716063"/>
      <w:bookmarkStart w:id="67" w:name="_Toc50716323"/>
      <w:r w:rsidRPr="00F36B15">
        <w:rPr>
          <w:rFonts w:hint="eastAsia"/>
          <w:sz w:val="32"/>
          <w:szCs w:val="32"/>
        </w:rPr>
        <w:t>八、实验评价</w:t>
      </w:r>
      <w:bookmarkEnd w:id="64"/>
      <w:bookmarkEnd w:id="65"/>
      <w:bookmarkEnd w:id="66"/>
      <w:bookmarkEnd w:id="67"/>
    </w:p>
    <w:p w14:paraId="34E927E4" w14:textId="73219B47" w:rsidR="00080B27" w:rsidRPr="0045692B" w:rsidRDefault="00080B27" w:rsidP="0045692B">
      <w:pPr>
        <w:pStyle w:val="4"/>
      </w:pPr>
      <w:bookmarkStart w:id="68" w:name="_Toc50716324"/>
      <w:r w:rsidRPr="0045692B">
        <w:rPr>
          <w:rFonts w:hint="eastAsia"/>
        </w:rPr>
        <w:t>优点</w:t>
      </w:r>
      <w:bookmarkEnd w:id="68"/>
    </w:p>
    <w:p w14:paraId="6B4EE488" w14:textId="3FC3A79B" w:rsidR="00080B27" w:rsidRDefault="00080B27" w:rsidP="00F36B15">
      <w:pPr>
        <w:spacing w:line="360" w:lineRule="auto"/>
      </w:pPr>
      <w:r>
        <w:rPr>
          <w:rFonts w:hint="eastAsia"/>
        </w:rPr>
        <w:t>1.</w:t>
      </w:r>
      <w:r>
        <w:t xml:space="preserve"> </w:t>
      </w:r>
      <w:r>
        <w:rPr>
          <w:rFonts w:hint="eastAsia"/>
        </w:rPr>
        <w:t>构筑了</w:t>
      </w:r>
      <w:proofErr w:type="spellStart"/>
      <w:r>
        <w:rPr>
          <w:rFonts w:hint="eastAsia"/>
        </w:rPr>
        <w:t>Hashmap</w:t>
      </w:r>
      <w:proofErr w:type="spellEnd"/>
      <w:r>
        <w:rPr>
          <w:rFonts w:hint="eastAsia"/>
        </w:rPr>
        <w:t>结构，提升查询效率</w:t>
      </w:r>
    </w:p>
    <w:p w14:paraId="02711408" w14:textId="32411C1B" w:rsidR="00015550" w:rsidRDefault="00080B27" w:rsidP="00F36B15">
      <w:pPr>
        <w:spacing w:line="360" w:lineRule="auto"/>
      </w:pPr>
      <w:r>
        <w:rPr>
          <w:rFonts w:hint="eastAsia"/>
        </w:rPr>
        <w:lastRenderedPageBreak/>
        <w:t>在本地存储的域名-IP映射表的处理上，我们并没有简单地存储在结构体中，在查询时一个个地遍历。为了提升效率，我们手写了一个较为完善的</w:t>
      </w:r>
      <w:proofErr w:type="spellStart"/>
      <w:r>
        <w:rPr>
          <w:rFonts w:hint="eastAsia"/>
        </w:rPr>
        <w:t>Hashmap</w:t>
      </w:r>
      <w:proofErr w:type="spellEnd"/>
      <w:r>
        <w:rPr>
          <w:rFonts w:hint="eastAsia"/>
        </w:rPr>
        <w:t>结构。</w:t>
      </w:r>
      <w:r w:rsidR="00015550">
        <w:rPr>
          <w:rFonts w:hint="eastAsia"/>
        </w:rPr>
        <w:t>在这个数据结构中查询域名对应的IP地址，能够做到O（1）的时间复杂度。在</w:t>
      </w:r>
      <w:proofErr w:type="spellStart"/>
      <w:r w:rsidR="00015550">
        <w:rPr>
          <w:rFonts w:hint="eastAsia"/>
        </w:rPr>
        <w:t>Hashmap</w:t>
      </w:r>
      <w:proofErr w:type="spellEnd"/>
      <w:r w:rsidR="00015550">
        <w:rPr>
          <w:rFonts w:hint="eastAsia"/>
        </w:rPr>
        <w:t>的完善上，我们也做了诸多努力：</w:t>
      </w:r>
    </w:p>
    <w:p w14:paraId="5001BACD" w14:textId="06E018D8" w:rsidR="00080B27" w:rsidRDefault="00080B27" w:rsidP="00F36B15">
      <w:pPr>
        <w:spacing w:line="360" w:lineRule="auto"/>
      </w:pPr>
      <w:r>
        <w:rPr>
          <w:rFonts w:hint="eastAsia"/>
        </w:rPr>
        <w:t>首先，这个</w:t>
      </w:r>
      <w:proofErr w:type="spellStart"/>
      <w:r>
        <w:rPr>
          <w:rFonts w:hint="eastAsia"/>
        </w:rPr>
        <w:t>Hashmap</w:t>
      </w:r>
      <w:proofErr w:type="spellEnd"/>
      <w:r>
        <w:rPr>
          <w:rFonts w:hint="eastAsia"/>
        </w:rPr>
        <w:t>支持自定义</w:t>
      </w:r>
      <w:r w:rsidRPr="00080B27">
        <w:rPr>
          <w:rFonts w:hint="eastAsia"/>
        </w:rPr>
        <w:t>如何给</w:t>
      </w:r>
      <w:r w:rsidRPr="00080B27">
        <w:t>key赋值</w:t>
      </w:r>
      <w:r>
        <w:rPr>
          <w:rFonts w:hint="eastAsia"/>
        </w:rPr>
        <w:t>、</w:t>
      </w:r>
      <w:r w:rsidRPr="00080B27">
        <w:rPr>
          <w:rFonts w:hint="eastAsia"/>
        </w:rPr>
        <w:t>如何给</w:t>
      </w:r>
      <w:r w:rsidRPr="00080B27">
        <w:t>value赋值</w:t>
      </w:r>
      <w:r>
        <w:rPr>
          <w:rFonts w:hint="eastAsia"/>
        </w:rPr>
        <w:t>、key值比较方法等多种操作，泛用性高；</w:t>
      </w:r>
    </w:p>
    <w:p w14:paraId="5E25D28F" w14:textId="153C4CD0" w:rsidR="00015550" w:rsidRDefault="00015550" w:rsidP="00F36B15">
      <w:pPr>
        <w:spacing w:line="360" w:lineRule="auto"/>
        <w:rPr>
          <w:rFonts w:ascii="新宋体" w:eastAsia="新宋体" w:hAnsi="Times New Roman" w:cs="新宋体"/>
          <w:color w:val="000000"/>
        </w:rPr>
      </w:pPr>
      <w:r>
        <w:rPr>
          <w:rFonts w:hint="eastAsia"/>
        </w:rPr>
        <w:t>其次，我们定义了</w:t>
      </w:r>
      <w:r w:rsidRPr="00015550">
        <w:rPr>
          <w:rFonts w:hint="eastAsia"/>
        </w:rPr>
        <w:t>最大负载因子与</w:t>
      </w:r>
      <w:r w:rsidRPr="00015550">
        <w:rPr>
          <w:rFonts w:ascii="新宋体" w:eastAsia="新宋体" w:hAnsi="Times New Roman" w:cs="新宋体" w:hint="eastAsia"/>
          <w:color w:val="000000"/>
        </w:rPr>
        <w:t>桶扩容函数，根据桶的大小与桶中元素数量的大小关系决定是否</w:t>
      </w:r>
      <w:r>
        <w:rPr>
          <w:rFonts w:ascii="新宋体" w:eastAsia="新宋体" w:hAnsi="Times New Roman" w:cs="新宋体" w:hint="eastAsia"/>
          <w:color w:val="000000"/>
        </w:rPr>
        <w:t>需要扩容，在不浪费内存的情况下保证查询效率；</w:t>
      </w:r>
    </w:p>
    <w:p w14:paraId="455B720C" w14:textId="1CC6E486" w:rsidR="00015550" w:rsidRDefault="00015550" w:rsidP="00F36B15">
      <w:pPr>
        <w:spacing w:line="360" w:lineRule="auto"/>
        <w:rPr>
          <w:rFonts w:ascii="新宋体" w:eastAsia="新宋体" w:hAnsi="Times New Roman" w:cs="新宋体"/>
          <w:color w:val="000000"/>
        </w:rPr>
      </w:pPr>
      <w:r>
        <w:rPr>
          <w:rFonts w:ascii="新宋体" w:eastAsia="新宋体" w:hAnsi="Times New Roman" w:cs="新宋体" w:hint="eastAsia"/>
          <w:color w:val="000000"/>
        </w:rPr>
        <w:t>并且，在</w:t>
      </w:r>
      <w:proofErr w:type="spellStart"/>
      <w:r>
        <w:rPr>
          <w:rFonts w:ascii="新宋体" w:eastAsia="新宋体" w:hAnsi="Times New Roman" w:cs="新宋体" w:hint="eastAsia"/>
          <w:color w:val="000000"/>
        </w:rPr>
        <w:t>Hashmap</w:t>
      </w:r>
      <w:proofErr w:type="spellEnd"/>
      <w:r>
        <w:rPr>
          <w:rFonts w:ascii="新宋体" w:eastAsia="新宋体" w:hAnsi="Times New Roman" w:cs="新宋体" w:hint="eastAsia"/>
          <w:color w:val="000000"/>
        </w:rPr>
        <w:t>中我们还使用了</w:t>
      </w:r>
      <w:r w:rsidRPr="00015550">
        <w:rPr>
          <w:rFonts w:ascii="新宋体" w:eastAsia="新宋体" w:hAnsi="Times New Roman" w:cs="新宋体"/>
          <w:color w:val="000000"/>
        </w:rPr>
        <w:t>void*</w:t>
      </w:r>
      <w:r>
        <w:rPr>
          <w:rFonts w:ascii="新宋体" w:eastAsia="新宋体" w:hAnsi="Times New Roman" w:cs="新宋体" w:hint="eastAsia"/>
          <w:color w:val="000000"/>
        </w:rPr>
        <w:t>来解决C中的泛型问题；</w:t>
      </w:r>
    </w:p>
    <w:p w14:paraId="472BE920" w14:textId="134263F1" w:rsidR="00015550" w:rsidRPr="00015550" w:rsidRDefault="00015550" w:rsidP="00F36B15">
      <w:pPr>
        <w:spacing w:line="360" w:lineRule="auto"/>
        <w:rPr>
          <w:rFonts w:ascii="新宋体" w:eastAsia="新宋体" w:hAnsi="Times New Roman" w:cs="新宋体"/>
          <w:color w:val="000000"/>
        </w:rPr>
      </w:pPr>
      <w:r w:rsidRPr="00015550">
        <w:rPr>
          <w:rFonts w:ascii="新宋体" w:eastAsia="新宋体" w:hAnsi="Times New Roman" w:cs="新宋体" w:hint="eastAsia"/>
          <w:color w:val="000000"/>
        </w:rPr>
        <w:t>最后，我们还实现了较为良好得到封装，在外层程序中不直接使用</w:t>
      </w:r>
      <w:proofErr w:type="spellStart"/>
      <w:r w:rsidRPr="00015550">
        <w:rPr>
          <w:rFonts w:ascii="新宋体" w:eastAsia="新宋体" w:hAnsi="Times New Roman" w:cs="新宋体" w:hint="eastAsia"/>
          <w:color w:val="000000"/>
        </w:rPr>
        <w:t>Hashmap</w:t>
      </w:r>
      <w:proofErr w:type="spellEnd"/>
      <w:r w:rsidRPr="00015550">
        <w:rPr>
          <w:rFonts w:ascii="新宋体" w:eastAsia="新宋体" w:hAnsi="Times New Roman" w:cs="新宋体" w:hint="eastAsia"/>
          <w:color w:val="000000"/>
        </w:rPr>
        <w:t>结构而使用一个</w:t>
      </w:r>
      <w:proofErr w:type="gramStart"/>
      <w:r w:rsidRPr="00015550">
        <w:rPr>
          <w:rFonts w:ascii="新宋体" w:eastAsia="新宋体" w:hAnsi="Times New Roman" w:cs="新宋体" w:hint="eastAsia"/>
          <w:color w:val="000000"/>
        </w:rPr>
        <w:t>间接访问</w:t>
      </w:r>
      <w:proofErr w:type="gramEnd"/>
      <w:r w:rsidRPr="00015550">
        <w:rPr>
          <w:rFonts w:ascii="新宋体" w:eastAsia="新宋体" w:hAnsi="Times New Roman" w:cs="新宋体" w:hint="eastAsia"/>
          <w:color w:val="000000"/>
        </w:rPr>
        <w:t>的下标</w:t>
      </w:r>
      <w:proofErr w:type="spellStart"/>
      <w:r w:rsidRPr="00015550">
        <w:rPr>
          <w:rFonts w:ascii="新宋体" w:eastAsia="新宋体" w:hAnsi="Times New Roman" w:cs="新宋体"/>
          <w:color w:val="000000"/>
        </w:rPr>
        <w:t>mapHandle</w:t>
      </w:r>
      <w:proofErr w:type="spellEnd"/>
      <w:r w:rsidRPr="00015550">
        <w:rPr>
          <w:rFonts w:ascii="新宋体" w:eastAsia="新宋体" w:hAnsi="Times New Roman" w:cs="新宋体" w:hint="eastAsia"/>
          <w:color w:val="000000"/>
        </w:rPr>
        <w:t>。</w:t>
      </w:r>
    </w:p>
    <w:p w14:paraId="7AC17471" w14:textId="074888DE" w:rsidR="00015550" w:rsidRDefault="00015550" w:rsidP="00F36B15">
      <w:pPr>
        <w:spacing w:line="360" w:lineRule="auto"/>
      </w:pPr>
      <w:r w:rsidRPr="00015550">
        <w:rPr>
          <w:rFonts w:ascii="新宋体" w:eastAsia="新宋体" w:hAnsi="Times New Roman" w:cs="新宋体" w:hint="eastAsia"/>
          <w:color w:val="000000"/>
        </w:rPr>
        <w:t>在实际测试中，这个</w:t>
      </w:r>
      <w:proofErr w:type="spellStart"/>
      <w:r w:rsidRPr="00015550">
        <w:rPr>
          <w:rFonts w:hint="eastAsia"/>
        </w:rPr>
        <w:t>Hashmap</w:t>
      </w:r>
      <w:proofErr w:type="spellEnd"/>
      <w:r>
        <w:rPr>
          <w:rFonts w:hint="eastAsia"/>
        </w:rPr>
        <w:t>结构也确实带来了极大的便利与高效。</w:t>
      </w:r>
    </w:p>
    <w:p w14:paraId="04B77183" w14:textId="36D5E642" w:rsidR="00015550" w:rsidRDefault="00015550" w:rsidP="00F36B15">
      <w:pPr>
        <w:spacing w:line="360" w:lineRule="auto"/>
      </w:pPr>
      <w:r>
        <w:rPr>
          <w:rFonts w:hint="eastAsia"/>
        </w:rPr>
        <w:t>2.</w:t>
      </w:r>
      <w:r>
        <w:t xml:space="preserve"> </w:t>
      </w:r>
      <w:r>
        <w:rPr>
          <w:rFonts w:hint="eastAsia"/>
        </w:rPr>
        <w:t>内存管理良好，长期运行稳定</w:t>
      </w:r>
    </w:p>
    <w:p w14:paraId="46EF3915" w14:textId="10AEC2F4" w:rsidR="00015550" w:rsidRDefault="00015550" w:rsidP="00F36B15">
      <w:pPr>
        <w:spacing w:line="360" w:lineRule="auto"/>
      </w:pPr>
      <w:r>
        <w:rPr>
          <w:rFonts w:hint="eastAsia"/>
        </w:rPr>
        <w:t>我们在编写代码时，仔细地考虑了每个地方申请的内存是否得到了释放，严格地控制内存管理。这样可以保证服务器长期稳定的运行，哪怕是短时间内有大量数据访问，也能</w:t>
      </w:r>
      <w:r w:rsidR="00157A30">
        <w:rPr>
          <w:rFonts w:hint="eastAsia"/>
        </w:rPr>
        <w:t>在访问结束后迅速释放不用的内存。测试过程如下：</w:t>
      </w:r>
    </w:p>
    <w:p w14:paraId="1B79C862" w14:textId="3909349B" w:rsidR="00157A30" w:rsidRDefault="00157A30" w:rsidP="00F36B15">
      <w:pPr>
        <w:spacing w:line="360" w:lineRule="auto"/>
      </w:pPr>
      <w:r w:rsidRPr="006B086E">
        <w:rPr>
          <w:rFonts w:ascii="Times New Roman" w:hAnsi="Times New Roman" w:cs="Times New Roman"/>
          <w:b/>
          <w:noProof/>
          <w:kern w:val="2"/>
        </w:rPr>
        <w:drawing>
          <wp:inline distT="0" distB="0" distL="0" distR="0" wp14:anchorId="3BD7A373" wp14:editId="5AA64DF7">
            <wp:extent cx="2815885" cy="3037343"/>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459" cy="3126411"/>
                    </a:xfrm>
                    <a:prstGeom prst="rect">
                      <a:avLst/>
                    </a:prstGeom>
                    <a:noFill/>
                    <a:ln>
                      <a:noFill/>
                    </a:ln>
                  </pic:spPr>
                </pic:pic>
              </a:graphicData>
            </a:graphic>
          </wp:inline>
        </w:drawing>
      </w:r>
    </w:p>
    <w:p w14:paraId="3133EFFB" w14:textId="64219A42" w:rsidR="00157A30" w:rsidRDefault="00157A30" w:rsidP="00F36B15">
      <w:pPr>
        <w:spacing w:line="360" w:lineRule="auto"/>
      </w:pPr>
      <w:r>
        <w:rPr>
          <w:rFonts w:hint="eastAsia"/>
        </w:rPr>
        <w:t>3.</w:t>
      </w:r>
      <w:r>
        <w:t xml:space="preserve"> </w:t>
      </w:r>
      <w:r>
        <w:rPr>
          <w:rFonts w:hint="eastAsia"/>
        </w:rPr>
        <w:t>多线程间冲突管理</w:t>
      </w:r>
    </w:p>
    <w:p w14:paraId="5CF8F765" w14:textId="737C613E" w:rsidR="00157A30" w:rsidRDefault="00801566" w:rsidP="00F36B15">
      <w:pPr>
        <w:spacing w:line="360" w:lineRule="auto"/>
      </w:pPr>
      <w:r>
        <w:rPr>
          <w:rFonts w:hint="eastAsia"/>
        </w:rPr>
        <w:t>在使用多线程时，不同线程同时写入一块内存时会发生冲突。因此我们在设计多线程时，在可能引起冲突的地方加入了互斥锁，如果有若干进程要写入同一</w:t>
      </w:r>
      <w:r>
        <w:rPr>
          <w:rFonts w:hint="eastAsia"/>
        </w:rPr>
        <w:lastRenderedPageBreak/>
        <w:t>块内存，则只允许一个进程进行写入，而阻塞其他进程。从而保证了DNS服务器的稳定性。</w:t>
      </w:r>
    </w:p>
    <w:p w14:paraId="05AB846F" w14:textId="3F72CD0E" w:rsidR="00801566" w:rsidRDefault="00801566" w:rsidP="00F36B15">
      <w:pPr>
        <w:spacing w:line="360" w:lineRule="auto"/>
      </w:pPr>
      <w:r>
        <w:rPr>
          <w:rFonts w:hint="eastAsia"/>
        </w:rPr>
        <w:t>4.</w:t>
      </w:r>
      <w:r>
        <w:t xml:space="preserve"> </w:t>
      </w:r>
      <w:r>
        <w:rPr>
          <w:rFonts w:hint="eastAsia"/>
        </w:rPr>
        <w:t>高速缓存的使用</w:t>
      </w:r>
    </w:p>
    <w:p w14:paraId="323170CC" w14:textId="75073F39" w:rsidR="00801566" w:rsidRDefault="00801566" w:rsidP="00F36B15">
      <w:pPr>
        <w:spacing w:line="360" w:lineRule="auto"/>
      </w:pPr>
      <w:r>
        <w:rPr>
          <w:rFonts w:hint="eastAsia"/>
        </w:rPr>
        <w:t>由于部分网站不可以用IP地址直接访问，因此我们在设计高速缓存Cache时，并没有选择只存下域名-IP地址键值对，而是将域名查询到的报文内容全部存下，在下次再次请求这个域名时将完整报文返回</w:t>
      </w:r>
      <w:r w:rsidR="0098793C">
        <w:rPr>
          <w:rFonts w:hint="eastAsia"/>
        </w:rPr>
        <w:t>。这样做虽然降低了部分效率，但保证了访问服务的稳定性。同时，在Cache的替换策略上，我们选择了LRU算法，记录Cache中每条记录的过期时间，访问或存储时刷新过期时间，由此保证Cache中总存储</w:t>
      </w:r>
      <w:proofErr w:type="gramStart"/>
      <w:r w:rsidR="0098793C">
        <w:rPr>
          <w:rFonts w:hint="eastAsia"/>
        </w:rPr>
        <w:t>着最近</w:t>
      </w:r>
      <w:proofErr w:type="gramEnd"/>
      <w:r w:rsidR="0098793C">
        <w:rPr>
          <w:rFonts w:hint="eastAsia"/>
        </w:rPr>
        <w:t>请求的域名。</w:t>
      </w:r>
    </w:p>
    <w:p w14:paraId="32115BC7" w14:textId="6DB583BC" w:rsidR="00F36B15" w:rsidRPr="0045692B" w:rsidRDefault="00F36B15" w:rsidP="0045692B">
      <w:pPr>
        <w:pStyle w:val="4"/>
      </w:pPr>
      <w:bookmarkStart w:id="69" w:name="_Toc50716325"/>
      <w:r w:rsidRPr="0045692B">
        <w:rPr>
          <w:rFonts w:hint="eastAsia"/>
        </w:rPr>
        <w:t>缺点</w:t>
      </w:r>
      <w:bookmarkEnd w:id="69"/>
    </w:p>
    <w:p w14:paraId="3CC04BB7" w14:textId="12EAC60D" w:rsidR="00F36B15" w:rsidRPr="00F36B15" w:rsidRDefault="00F36B15" w:rsidP="00F36B15">
      <w:pPr>
        <w:spacing w:line="360" w:lineRule="auto"/>
      </w:pPr>
      <w:r w:rsidRPr="00F36B15">
        <w:t>在逻辑线程较</w:t>
      </w:r>
      <w:r>
        <w:rPr>
          <w:rFonts w:hint="eastAsia"/>
        </w:rPr>
        <w:t>少</w:t>
      </w:r>
      <w:r w:rsidRPr="00F36B15">
        <w:t>的机器上处理效率较低</w:t>
      </w:r>
      <w:r>
        <w:rPr>
          <w:rFonts w:hint="eastAsia"/>
        </w:rPr>
        <w:t>，</w:t>
      </w:r>
      <w:r w:rsidRPr="00F36B15">
        <w:t>伪造报文有可能无法直接访问</w:t>
      </w:r>
      <w:proofErr w:type="spellStart"/>
      <w:r w:rsidRPr="00F36B15">
        <w:t>ip</w:t>
      </w:r>
      <w:proofErr w:type="spellEnd"/>
      <w:r>
        <w:rPr>
          <w:rFonts w:hint="eastAsia"/>
        </w:rPr>
        <w:t>。</w:t>
      </w:r>
    </w:p>
    <w:p w14:paraId="44B27A40" w14:textId="44E3D9BA" w:rsidR="005A7D16" w:rsidRDefault="00080B27" w:rsidP="00F36B15">
      <w:pPr>
        <w:pStyle w:val="2"/>
      </w:pPr>
      <w:bookmarkStart w:id="70" w:name="_Toc50715982"/>
      <w:bookmarkStart w:id="71" w:name="_Toc50716028"/>
      <w:bookmarkStart w:id="72" w:name="_Toc50716064"/>
      <w:bookmarkStart w:id="73" w:name="_Toc50716326"/>
      <w:r>
        <w:rPr>
          <w:rFonts w:hint="eastAsia"/>
        </w:rPr>
        <w:t>九</w:t>
      </w:r>
      <w:r w:rsidR="003C2DA8" w:rsidRPr="003C2DA8">
        <w:rPr>
          <w:rFonts w:hint="eastAsia"/>
        </w:rPr>
        <w:t>、心得体会</w:t>
      </w:r>
      <w:bookmarkEnd w:id="70"/>
      <w:bookmarkEnd w:id="71"/>
      <w:bookmarkEnd w:id="72"/>
      <w:bookmarkEnd w:id="73"/>
    </w:p>
    <w:p w14:paraId="2D91DB03" w14:textId="5FE4A3E0" w:rsidR="009D5936" w:rsidRPr="00B93143" w:rsidRDefault="009D5936" w:rsidP="00F36B15">
      <w:pPr>
        <w:autoSpaceDE w:val="0"/>
        <w:autoSpaceDN w:val="0"/>
        <w:spacing w:line="360" w:lineRule="auto"/>
      </w:pPr>
      <w:r w:rsidRPr="00B93143">
        <w:rPr>
          <w:rFonts w:hint="eastAsia"/>
        </w:rPr>
        <w:t>胡天翼：</w:t>
      </w:r>
    </w:p>
    <w:p w14:paraId="616FA163" w14:textId="079B883D" w:rsidR="009D5936" w:rsidRPr="00B93143" w:rsidRDefault="009D5936" w:rsidP="00EF274B">
      <w:pPr>
        <w:autoSpaceDE w:val="0"/>
        <w:autoSpaceDN w:val="0"/>
        <w:spacing w:line="360" w:lineRule="auto"/>
        <w:ind w:firstLine="420"/>
        <w:rPr>
          <w:rFonts w:ascii="新宋体" w:eastAsia="新宋体" w:hAnsi="新宋体"/>
        </w:rPr>
      </w:pPr>
      <w:r w:rsidRPr="00B93143">
        <w:rPr>
          <w:rFonts w:ascii="新宋体" w:eastAsia="新宋体" w:hAnsi="新宋体"/>
        </w:rPr>
        <w:t>在本次DNS中继服务器的设计实验中，我结合了《计算机网络》理论课学习的传输层、应用层通信原理的基础知识和过去学习的C语言编程知识，成功地完成了一次用高级语言对底层系统的模拟实践。实验过程中，我将理论知识应用于实践，得到了进一步的掌握与巩固。</w:t>
      </w:r>
      <w:r w:rsidRPr="00B93143">
        <w:rPr>
          <w:rFonts w:ascii="新宋体" w:eastAsia="新宋体" w:hAnsi="新宋体"/>
        </w:rPr>
        <w:br/>
      </w:r>
      <w:r w:rsidR="00B93143">
        <w:rPr>
          <w:rFonts w:ascii="新宋体" w:eastAsia="新宋体" w:hAnsi="新宋体" w:hint="eastAsia"/>
        </w:rPr>
        <w:t xml:space="preserve"> </w:t>
      </w:r>
      <w:r w:rsidR="00B93143">
        <w:rPr>
          <w:rFonts w:ascii="新宋体" w:eastAsia="新宋体" w:hAnsi="新宋体"/>
        </w:rPr>
        <w:t xml:space="preserve">   </w:t>
      </w:r>
      <w:r w:rsidRPr="00B93143">
        <w:rPr>
          <w:rFonts w:ascii="新宋体" w:eastAsia="新宋体" w:hAnsi="新宋体"/>
        </w:rPr>
        <w:t>在本次实验中，我们完成了一个具有黑名单、本地cache缓存功能的中继服务器 。通过这次实验练习，我对网络中DNS通信过程有了一个初步的体验。一开始，我对如何构建一个完整的通信过程毫无头绪，通过反复阅读PPT、RFC1035文档和查阅相关资料，理解实际DNS通信的过程，我终于对如何构建中继服务器有了初步的认识。在编写代码的过程中，我也因忘记了C语言的部分基础知识，导致代码编写混乱，出现未知的BUG。通过请教同学老师，反复调试程序，我最终解决了若干问题，正确地完成了功能的实现。在调试过程中，我因客户端接收到的结果与预期不符感到困惑。通过</w:t>
      </w:r>
      <w:proofErr w:type="spellStart"/>
      <w:r w:rsidRPr="00B93143">
        <w:rPr>
          <w:rFonts w:ascii="新宋体" w:eastAsia="新宋体" w:hAnsi="新宋体"/>
        </w:rPr>
        <w:t>wireshark</w:t>
      </w:r>
      <w:proofErr w:type="spellEnd"/>
      <w:r w:rsidRPr="00B93143">
        <w:rPr>
          <w:rFonts w:ascii="新宋体" w:eastAsia="新宋体" w:hAnsi="新宋体"/>
        </w:rPr>
        <w:t>抓包，分析传递报文的具体结构与出现的问题，我最终明白报文发送代码中存在的缺陷，调整代码后最终发出了正确的报文。</w:t>
      </w:r>
      <w:r w:rsidRPr="00B93143">
        <w:rPr>
          <w:rFonts w:ascii="新宋体" w:eastAsia="新宋体" w:hAnsi="新宋体"/>
        </w:rPr>
        <w:br/>
      </w:r>
      <w:r w:rsidR="00B93143">
        <w:rPr>
          <w:rFonts w:ascii="新宋体" w:eastAsia="新宋体" w:hAnsi="新宋体"/>
        </w:rPr>
        <w:lastRenderedPageBreak/>
        <w:t xml:space="preserve">    </w:t>
      </w:r>
      <w:r w:rsidRPr="00B93143">
        <w:rPr>
          <w:rFonts w:ascii="新宋体" w:eastAsia="新宋体" w:hAnsi="新宋体"/>
        </w:rPr>
        <w:t>这次实验我总共花了将近两周周的时间，虽然过程是艰辛的，但是结果确是让人回味的。最后，衷心地感谢所有给予我帮助的老师和同学们！</w:t>
      </w:r>
    </w:p>
    <w:p w14:paraId="11E4C860" w14:textId="10E7C5D9" w:rsidR="009D5936" w:rsidRPr="00B93143" w:rsidRDefault="009D5936" w:rsidP="00F36B15">
      <w:pPr>
        <w:autoSpaceDE w:val="0"/>
        <w:autoSpaceDN w:val="0"/>
        <w:spacing w:line="360" w:lineRule="auto"/>
        <w:rPr>
          <w:rFonts w:ascii="新宋体" w:eastAsia="新宋体" w:hAnsi="新宋体"/>
        </w:rPr>
      </w:pPr>
    </w:p>
    <w:p w14:paraId="269DC770" w14:textId="2EECFB24" w:rsidR="009D5936" w:rsidRPr="00B93143" w:rsidRDefault="009D5936" w:rsidP="00F36B15">
      <w:pPr>
        <w:autoSpaceDE w:val="0"/>
        <w:autoSpaceDN w:val="0"/>
        <w:spacing w:line="360" w:lineRule="auto"/>
        <w:rPr>
          <w:rFonts w:ascii="新宋体" w:eastAsia="新宋体" w:hAnsi="新宋体"/>
        </w:rPr>
      </w:pPr>
      <w:r w:rsidRPr="00B93143">
        <w:rPr>
          <w:rFonts w:ascii="新宋体" w:eastAsia="新宋体" w:hAnsi="新宋体" w:hint="eastAsia"/>
        </w:rPr>
        <w:t>张林羽</w:t>
      </w:r>
      <w:proofErr w:type="gramStart"/>
      <w:r w:rsidRPr="00B93143">
        <w:rPr>
          <w:rFonts w:ascii="新宋体" w:eastAsia="新宋体" w:hAnsi="新宋体" w:hint="eastAsia"/>
        </w:rPr>
        <w:t>觐</w:t>
      </w:r>
      <w:proofErr w:type="gramEnd"/>
      <w:r w:rsidRPr="00B93143">
        <w:rPr>
          <w:rFonts w:ascii="新宋体" w:eastAsia="新宋体" w:hAnsi="新宋体" w:hint="eastAsia"/>
        </w:rPr>
        <w:t>：</w:t>
      </w:r>
    </w:p>
    <w:p w14:paraId="546B562A" w14:textId="31307DBF" w:rsidR="009D5936" w:rsidRPr="00B93143" w:rsidRDefault="009D5936" w:rsidP="00F36B15">
      <w:pPr>
        <w:autoSpaceDE w:val="0"/>
        <w:autoSpaceDN w:val="0"/>
        <w:spacing w:line="360" w:lineRule="auto"/>
        <w:ind w:firstLineChars="200" w:firstLine="480"/>
        <w:rPr>
          <w:rFonts w:ascii="新宋体" w:eastAsia="新宋体" w:hAnsi="新宋体"/>
        </w:rPr>
      </w:pPr>
      <w:r w:rsidRPr="00B93143">
        <w:rPr>
          <w:rFonts w:ascii="新宋体" w:eastAsia="新宋体" w:hAnsi="新宋体"/>
        </w:rPr>
        <w:t>本次实验，加深了我对C API接口设计的理解，也理解了C++使用引用传参，重载运算符，构造函数，</w:t>
      </w:r>
      <w:proofErr w:type="gramStart"/>
      <w:r w:rsidRPr="00B93143">
        <w:rPr>
          <w:rFonts w:ascii="新宋体" w:eastAsia="新宋体" w:hAnsi="新宋体"/>
        </w:rPr>
        <w:t>析构函数</w:t>
      </w:r>
      <w:proofErr w:type="gramEnd"/>
      <w:r w:rsidRPr="00B93143">
        <w:rPr>
          <w:rFonts w:ascii="新宋体" w:eastAsia="新宋体" w:hAnsi="新宋体"/>
        </w:rPr>
        <w:t>，带来的方便，更理解了HashMap的数据结构，插入，Rehash的过程，对于如何处理内存泄漏，线程间同步的理解也有所加深</w:t>
      </w:r>
      <w:r w:rsidRPr="00B93143">
        <w:rPr>
          <w:rFonts w:ascii="新宋体" w:eastAsia="新宋体" w:hAnsi="新宋体" w:hint="eastAsia"/>
        </w:rPr>
        <w:t>。</w:t>
      </w:r>
    </w:p>
    <w:p w14:paraId="2C54CE99" w14:textId="4C867EA0" w:rsidR="009D5936" w:rsidRPr="00B93143" w:rsidRDefault="009D5936" w:rsidP="00F36B15">
      <w:pPr>
        <w:autoSpaceDE w:val="0"/>
        <w:autoSpaceDN w:val="0"/>
        <w:spacing w:line="360" w:lineRule="auto"/>
        <w:rPr>
          <w:rFonts w:ascii="新宋体" w:eastAsia="新宋体" w:hAnsi="新宋体"/>
        </w:rPr>
      </w:pPr>
    </w:p>
    <w:p w14:paraId="5EB49F0F" w14:textId="2134D593" w:rsidR="009D5936" w:rsidRPr="00B93143" w:rsidRDefault="009D5936" w:rsidP="00F36B15">
      <w:pPr>
        <w:autoSpaceDE w:val="0"/>
        <w:autoSpaceDN w:val="0"/>
        <w:spacing w:line="360" w:lineRule="auto"/>
        <w:rPr>
          <w:rFonts w:ascii="新宋体" w:eastAsia="新宋体" w:hAnsi="新宋体"/>
        </w:rPr>
      </w:pPr>
      <w:r w:rsidRPr="00B93143">
        <w:rPr>
          <w:rFonts w:ascii="新宋体" w:eastAsia="新宋体" w:hAnsi="新宋体" w:hint="eastAsia"/>
        </w:rPr>
        <w:t>郑</w:t>
      </w:r>
      <w:proofErr w:type="gramStart"/>
      <w:r w:rsidRPr="00B93143">
        <w:rPr>
          <w:rFonts w:ascii="新宋体" w:eastAsia="新宋体" w:hAnsi="新宋体" w:hint="eastAsia"/>
        </w:rPr>
        <w:t>浩</w:t>
      </w:r>
      <w:proofErr w:type="gramEnd"/>
      <w:r w:rsidRPr="00B93143">
        <w:rPr>
          <w:rFonts w:ascii="新宋体" w:eastAsia="新宋体" w:hAnsi="新宋体" w:hint="eastAsia"/>
        </w:rPr>
        <w:t>：</w:t>
      </w:r>
    </w:p>
    <w:p w14:paraId="5C038967" w14:textId="777AE9CE" w:rsidR="009D5936" w:rsidRPr="00B93143" w:rsidRDefault="009D5936" w:rsidP="00F36B15">
      <w:pPr>
        <w:autoSpaceDE w:val="0"/>
        <w:autoSpaceDN w:val="0"/>
        <w:spacing w:line="360" w:lineRule="auto"/>
        <w:ind w:firstLineChars="200" w:firstLine="480"/>
        <w:rPr>
          <w:rFonts w:ascii="新宋体" w:eastAsia="新宋体" w:hAnsi="新宋体"/>
        </w:rPr>
      </w:pPr>
      <w:r w:rsidRPr="00B93143">
        <w:rPr>
          <w:rFonts w:ascii="新宋体" w:eastAsia="新宋体" w:hAnsi="新宋体" w:hint="eastAsia"/>
        </w:rPr>
        <w:t>本次设计D</w:t>
      </w:r>
      <w:r w:rsidRPr="00B93143">
        <w:rPr>
          <w:rFonts w:ascii="新宋体" w:eastAsia="新宋体" w:hAnsi="新宋体"/>
        </w:rPr>
        <w:t>NS</w:t>
      </w:r>
      <w:r w:rsidRPr="00B93143">
        <w:rPr>
          <w:rFonts w:ascii="新宋体" w:eastAsia="新宋体" w:hAnsi="新宋体" w:hint="eastAsia"/>
        </w:rPr>
        <w:t>中继服务器的实验中，加深了我对计算机网络体系结构的理解</w:t>
      </w:r>
      <w:r w:rsidR="00C14F4B" w:rsidRPr="00B93143">
        <w:rPr>
          <w:rFonts w:ascii="新宋体" w:eastAsia="新宋体" w:hAnsi="新宋体" w:hint="eastAsia"/>
        </w:rPr>
        <w:t>以及让我对socket网络编程进行了实践，最后完成了本次的D</w:t>
      </w:r>
      <w:r w:rsidR="00C14F4B" w:rsidRPr="00B93143">
        <w:rPr>
          <w:rFonts w:ascii="新宋体" w:eastAsia="新宋体" w:hAnsi="新宋体"/>
        </w:rPr>
        <w:t>NS</w:t>
      </w:r>
      <w:r w:rsidR="00C14F4B" w:rsidRPr="00B93143">
        <w:rPr>
          <w:rFonts w:ascii="新宋体" w:eastAsia="新宋体" w:hAnsi="新宋体" w:hint="eastAsia"/>
        </w:rPr>
        <w:t>中继</w:t>
      </w:r>
      <w:proofErr w:type="gramStart"/>
      <w:r w:rsidR="00C14F4B" w:rsidRPr="00B93143">
        <w:rPr>
          <w:rFonts w:ascii="新宋体" w:eastAsia="新宋体" w:hAnsi="新宋体" w:hint="eastAsia"/>
        </w:rPr>
        <w:t>服务器课设作业</w:t>
      </w:r>
      <w:proofErr w:type="gramEnd"/>
      <w:r w:rsidR="00C14F4B" w:rsidRPr="00B93143">
        <w:rPr>
          <w:rFonts w:ascii="新宋体" w:eastAsia="新宋体" w:hAnsi="新宋体" w:hint="eastAsia"/>
        </w:rPr>
        <w:t>，在组员的共同努力下实现了所有功能并且也保证了服务器长时间运行时的稳定性。</w:t>
      </w:r>
    </w:p>
    <w:p w14:paraId="41686E3C" w14:textId="0601525F" w:rsidR="00C14F4B" w:rsidRPr="00B93143" w:rsidRDefault="00C14F4B" w:rsidP="00F36B15">
      <w:pPr>
        <w:autoSpaceDE w:val="0"/>
        <w:autoSpaceDN w:val="0"/>
        <w:spacing w:line="360" w:lineRule="auto"/>
        <w:ind w:firstLineChars="200" w:firstLine="480"/>
        <w:rPr>
          <w:rFonts w:ascii="新宋体" w:eastAsia="新宋体" w:hAnsi="新宋体"/>
        </w:rPr>
      </w:pPr>
      <w:proofErr w:type="gramStart"/>
      <w:r w:rsidRPr="00B93143">
        <w:rPr>
          <w:rFonts w:ascii="新宋体" w:eastAsia="新宋体" w:hAnsi="新宋体" w:hint="eastAsia"/>
        </w:rPr>
        <w:t>在课设开始</w:t>
      </w:r>
      <w:proofErr w:type="gramEnd"/>
      <w:r w:rsidRPr="00B93143">
        <w:rPr>
          <w:rFonts w:ascii="新宋体" w:eastAsia="新宋体" w:hAnsi="新宋体" w:hint="eastAsia"/>
        </w:rPr>
        <w:t>之前，我已经学习过《计算机网络》，了解网络通信的基本流程，但是对于D</w:t>
      </w:r>
      <w:r w:rsidRPr="00B93143">
        <w:rPr>
          <w:rFonts w:ascii="新宋体" w:eastAsia="新宋体" w:hAnsi="新宋体"/>
        </w:rPr>
        <w:t>NS</w:t>
      </w:r>
      <w:r w:rsidRPr="00B93143">
        <w:rPr>
          <w:rFonts w:ascii="新宋体" w:eastAsia="新宋体" w:hAnsi="新宋体" w:hint="eastAsia"/>
        </w:rPr>
        <w:t>中继服务器在网络中起到的作用还不是太了解，只是停留在了域名解析这一步，</w:t>
      </w:r>
      <w:r w:rsidR="00AA63DD" w:rsidRPr="00B93143">
        <w:rPr>
          <w:rFonts w:ascii="新宋体" w:eastAsia="新宋体" w:hAnsi="新宋体" w:hint="eastAsia"/>
        </w:rPr>
        <w:t>借助这次机会，我阅读了</w:t>
      </w:r>
      <w:r w:rsidR="00AA63DD" w:rsidRPr="00B93143">
        <w:rPr>
          <w:rFonts w:ascii="新宋体" w:eastAsia="新宋体" w:hAnsi="新宋体"/>
        </w:rPr>
        <w:t>RFC 1035</w:t>
      </w:r>
      <w:r w:rsidR="00AA63DD" w:rsidRPr="00B93143">
        <w:rPr>
          <w:rFonts w:ascii="新宋体" w:eastAsia="新宋体" w:hAnsi="新宋体" w:hint="eastAsia"/>
        </w:rPr>
        <w:t>以及网络上关于D</w:t>
      </w:r>
      <w:r w:rsidR="00AA63DD" w:rsidRPr="00B93143">
        <w:rPr>
          <w:rFonts w:ascii="新宋体" w:eastAsia="新宋体" w:hAnsi="新宋体"/>
        </w:rPr>
        <w:t>NS</w:t>
      </w:r>
      <w:r w:rsidR="00AA63DD" w:rsidRPr="00B93143">
        <w:rPr>
          <w:rFonts w:ascii="新宋体" w:eastAsia="新宋体" w:hAnsi="新宋体" w:hint="eastAsia"/>
        </w:rPr>
        <w:t>服务器的其他资料，这才更加深入的了解了D</w:t>
      </w:r>
      <w:r w:rsidR="00AA63DD" w:rsidRPr="00B93143">
        <w:rPr>
          <w:rFonts w:ascii="新宋体" w:eastAsia="新宋体" w:hAnsi="新宋体"/>
        </w:rPr>
        <w:t>NS</w:t>
      </w:r>
      <w:r w:rsidR="00AA63DD" w:rsidRPr="00B93143">
        <w:rPr>
          <w:rFonts w:ascii="新宋体" w:eastAsia="新宋体" w:hAnsi="新宋体" w:hint="eastAsia"/>
        </w:rPr>
        <w:t>的机制及原理。同时，在本次作业调试过程中我也学会了网络编程的重要方法，结合</w:t>
      </w:r>
      <w:proofErr w:type="spellStart"/>
      <w:r w:rsidR="00AA63DD" w:rsidRPr="00B93143">
        <w:rPr>
          <w:rFonts w:ascii="新宋体" w:eastAsia="新宋体" w:hAnsi="新宋体" w:hint="eastAsia"/>
        </w:rPr>
        <w:t>wireshark</w:t>
      </w:r>
      <w:proofErr w:type="spellEnd"/>
      <w:r w:rsidR="00AA63DD" w:rsidRPr="00B93143">
        <w:rPr>
          <w:rFonts w:ascii="新宋体" w:eastAsia="新宋体" w:hAnsi="新宋体" w:hint="eastAsia"/>
        </w:rPr>
        <w:t>进行抓包，分析我们设计的服务器发出的报文，同时可以与正常的D</w:t>
      </w:r>
      <w:r w:rsidR="00AA63DD" w:rsidRPr="00B93143">
        <w:rPr>
          <w:rFonts w:ascii="新宋体" w:eastAsia="新宋体" w:hAnsi="新宋体"/>
        </w:rPr>
        <w:t>NS</w:t>
      </w:r>
      <w:r w:rsidR="00AA63DD" w:rsidRPr="00B93143">
        <w:rPr>
          <w:rFonts w:ascii="新宋体" w:eastAsia="新宋体" w:hAnsi="新宋体" w:hint="eastAsia"/>
        </w:rPr>
        <w:t>报文进行对比，借此对D</w:t>
      </w:r>
      <w:r w:rsidR="00AA63DD" w:rsidRPr="00B93143">
        <w:rPr>
          <w:rFonts w:ascii="新宋体" w:eastAsia="新宋体" w:hAnsi="新宋体"/>
        </w:rPr>
        <w:t>NS</w:t>
      </w:r>
      <w:r w:rsidR="00AA63DD" w:rsidRPr="00B93143">
        <w:rPr>
          <w:rFonts w:ascii="新宋体" w:eastAsia="新宋体" w:hAnsi="新宋体" w:hint="eastAsia"/>
        </w:rPr>
        <w:t>报文格式更加熟悉了也方便我们调试。</w:t>
      </w:r>
    </w:p>
    <w:p w14:paraId="7BC1C5D3" w14:textId="1742674C" w:rsidR="00AA63DD" w:rsidRPr="00B93143" w:rsidRDefault="00AA63DD" w:rsidP="00F36B15">
      <w:pPr>
        <w:autoSpaceDE w:val="0"/>
        <w:autoSpaceDN w:val="0"/>
        <w:spacing w:line="360" w:lineRule="auto"/>
        <w:ind w:firstLineChars="200" w:firstLine="480"/>
        <w:rPr>
          <w:rFonts w:ascii="新宋体" w:eastAsia="新宋体" w:hAnsi="新宋体"/>
        </w:rPr>
      </w:pPr>
      <w:r w:rsidRPr="00B93143">
        <w:rPr>
          <w:rFonts w:ascii="新宋体" w:eastAsia="新宋体" w:hAnsi="新宋体" w:hint="eastAsia"/>
        </w:rPr>
        <w:t>这次服务器设计加入了多</w:t>
      </w:r>
      <w:proofErr w:type="gramStart"/>
      <w:r w:rsidRPr="00B93143">
        <w:rPr>
          <w:rFonts w:ascii="新宋体" w:eastAsia="新宋体" w:hAnsi="新宋体" w:hint="eastAsia"/>
        </w:rPr>
        <w:t>线程</w:t>
      </w:r>
      <w:r w:rsidR="00DD630A" w:rsidRPr="00B93143">
        <w:rPr>
          <w:rFonts w:ascii="新宋体" w:eastAsia="新宋体" w:hAnsi="新宋体" w:hint="eastAsia"/>
        </w:rPr>
        <w:t>让</w:t>
      </w:r>
      <w:proofErr w:type="gramEnd"/>
      <w:r w:rsidR="00DD630A" w:rsidRPr="00B93143">
        <w:rPr>
          <w:rFonts w:ascii="新宋体" w:eastAsia="新宋体" w:hAnsi="新宋体" w:hint="eastAsia"/>
        </w:rPr>
        <w:t>我对较复杂多线程的程序调试有了更多的经验，在调试中线程在读本地c</w:t>
      </w:r>
      <w:r w:rsidR="00DD630A" w:rsidRPr="00B93143">
        <w:rPr>
          <w:rFonts w:ascii="新宋体" w:eastAsia="新宋体" w:hAnsi="新宋体"/>
        </w:rPr>
        <w:t>ache</w:t>
      </w:r>
      <w:r w:rsidR="00DD630A" w:rsidRPr="00B93143">
        <w:rPr>
          <w:rFonts w:ascii="新宋体" w:eastAsia="新宋体" w:hAnsi="新宋体" w:hint="eastAsia"/>
        </w:rPr>
        <w:t>以及输出时发生线程之间的冲突，利用V</w:t>
      </w:r>
      <w:r w:rsidR="00DD630A" w:rsidRPr="00B93143">
        <w:rPr>
          <w:rFonts w:ascii="新宋体" w:eastAsia="新宋体" w:hAnsi="新宋体"/>
        </w:rPr>
        <w:t>S</w:t>
      </w:r>
      <w:r w:rsidR="00DD630A" w:rsidRPr="00B93143">
        <w:rPr>
          <w:rFonts w:ascii="新宋体" w:eastAsia="新宋体" w:hAnsi="新宋体" w:hint="eastAsia"/>
        </w:rPr>
        <w:t>查看不同线程的执行情况结合单步调试等工具，让我更快的发现问题，并和队友一起提出加入互斥锁的想法，这解决了线程竞争的问题。</w:t>
      </w:r>
    </w:p>
    <w:p w14:paraId="69819650" w14:textId="700DAAF7" w:rsidR="00DD630A" w:rsidRPr="00B93143" w:rsidRDefault="00DD630A" w:rsidP="00F36B15">
      <w:pPr>
        <w:autoSpaceDE w:val="0"/>
        <w:autoSpaceDN w:val="0"/>
        <w:spacing w:line="360" w:lineRule="auto"/>
        <w:ind w:firstLineChars="200" w:firstLine="480"/>
        <w:rPr>
          <w:rFonts w:ascii="新宋体" w:eastAsia="新宋体" w:hAnsi="新宋体"/>
        </w:rPr>
      </w:pPr>
      <w:r w:rsidRPr="00B93143">
        <w:rPr>
          <w:rFonts w:ascii="新宋体" w:eastAsia="新宋体" w:hAnsi="新宋体" w:hint="eastAsia"/>
        </w:rPr>
        <w:t>虽然这次作业从学习socket编程、学习D</w:t>
      </w:r>
      <w:r w:rsidRPr="00B93143">
        <w:rPr>
          <w:rFonts w:ascii="新宋体" w:eastAsia="新宋体" w:hAnsi="新宋体"/>
        </w:rPr>
        <w:t>NS</w:t>
      </w:r>
      <w:r w:rsidRPr="00B93143">
        <w:rPr>
          <w:rFonts w:ascii="新宋体" w:eastAsia="新宋体" w:hAnsi="新宋体" w:hint="eastAsia"/>
        </w:rPr>
        <w:t>服务器原理、报文结构等花费了挺长一段时间，但是最后能和队友一起实现这样的一个程序还是非常值得的。感谢在这过程中给予我指导帮助的每一位同学老师！</w:t>
      </w:r>
    </w:p>
    <w:sectPr w:rsidR="00DD630A" w:rsidRPr="00B93143" w:rsidSect="005A019D">
      <w:headerReference w:type="default" r:id="rId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84C2A" w14:textId="77777777" w:rsidR="00EF5F41" w:rsidRDefault="00EF5F41" w:rsidP="003B722A">
      <w:r>
        <w:separator/>
      </w:r>
    </w:p>
  </w:endnote>
  <w:endnote w:type="continuationSeparator" w:id="0">
    <w:p w14:paraId="69936A72" w14:textId="77777777" w:rsidR="00EF5F41" w:rsidRDefault="00EF5F41" w:rsidP="003B7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微软雅黑"/>
    <w:charset w:val="86"/>
    <w:family w:val="modern"/>
    <w:pitch w:val="default"/>
    <w:sig w:usb0="00000000" w:usb1="080E0000" w:usb2="00000000" w:usb3="00000000" w:csb0="00040000"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532268" w14:textId="77777777" w:rsidR="00EF5F41" w:rsidRDefault="00EF5F41" w:rsidP="003B722A">
      <w:r>
        <w:separator/>
      </w:r>
    </w:p>
  </w:footnote>
  <w:footnote w:type="continuationSeparator" w:id="0">
    <w:p w14:paraId="262223A7" w14:textId="77777777" w:rsidR="00EF5F41" w:rsidRDefault="00EF5F41" w:rsidP="003B7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7C9F" w14:textId="15DF8AAF" w:rsidR="008E37EA" w:rsidRDefault="008E37EA">
    <w:pPr>
      <w:pStyle w:val="a7"/>
    </w:pPr>
    <w:r w:rsidRPr="002C5345">
      <w:rPr>
        <w:noProof/>
        <w:color w:val="4472C4" w:themeColor="accent1"/>
      </w:rPr>
      <mc:AlternateContent>
        <mc:Choice Requires="wps">
          <w:drawing>
            <wp:anchor distT="0" distB="0" distL="114300" distR="114300" simplePos="0" relativeHeight="251660288" behindDoc="0" locked="0" layoutInCell="0" allowOverlap="1" wp14:anchorId="3BD827A1" wp14:editId="6E750CF9">
              <wp:simplePos x="0" y="0"/>
              <wp:positionH relativeFrom="margin">
                <wp:align>left</wp:align>
              </wp:positionH>
              <wp:positionV relativeFrom="topMargin">
                <wp:align>center</wp:align>
              </wp:positionV>
              <wp:extent cx="5943600" cy="170815"/>
              <wp:effectExtent l="0" t="0" r="0" b="1905"/>
              <wp:wrapNone/>
              <wp:docPr id="218" name="文本框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22B6F" w14:textId="16121905" w:rsidR="008E37EA" w:rsidRDefault="00EF5F41">
                          <w:sdt>
                            <w:sdtPr>
                              <w:alias w:val="标题"/>
                              <w:id w:val="78679243"/>
                              <w:dataBinding w:prefixMappings="xmlns:ns0='http://schemas.openxmlformats.org/package/2006/metadata/core-properties' xmlns:ns1='http://purl.org/dc/elements/1.1/'" w:xpath="/ns0:coreProperties[1]/ns1:title[1]" w:storeItemID="{6C3C8BC8-F283-45AE-878A-BAB7291924A1}"/>
                              <w:text/>
                            </w:sdtPr>
                            <w:sdtEndPr/>
                            <w:sdtContent>
                              <w:r w:rsidR="002949F3">
                                <w:t>DNS中继</w:t>
                              </w:r>
                              <w:r w:rsidR="002949F3">
                                <w:rPr>
                                  <w:rFonts w:hint="eastAsia"/>
                                </w:rPr>
                                <w:t>服务器设计</w:t>
                              </w:r>
                            </w:sdtContent>
                          </w:sdt>
                          <w:r w:rsidR="002949F3">
                            <w:t xml:space="preserve">                           郑</w:t>
                          </w:r>
                          <w:proofErr w:type="gramStart"/>
                          <w:r w:rsidR="002949F3">
                            <w:t>浩</w:t>
                          </w:r>
                          <w:proofErr w:type="gramEnd"/>
                          <w:r w:rsidR="002949F3">
                            <w:rPr>
                              <w:rFonts w:hint="eastAsia"/>
                            </w:rPr>
                            <w:t>、张林羽</w:t>
                          </w:r>
                          <w:proofErr w:type="gramStart"/>
                          <w:r w:rsidR="002949F3">
                            <w:rPr>
                              <w:rFonts w:hint="eastAsia"/>
                            </w:rPr>
                            <w:t>觐</w:t>
                          </w:r>
                          <w:proofErr w:type="gramEnd"/>
                          <w:r w:rsidR="002949F3">
                            <w:rPr>
                              <w:rFonts w:hint="eastAsia"/>
                            </w:rPr>
                            <w:t>、胡天翼</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BD827A1" id="_x0000_t202" coordsize="21600,21600" o:spt="202" path="m,l,21600r21600,l21600,xe">
              <v:stroke joinstyle="miter"/>
              <v:path gradientshapeok="t" o:connecttype="rect"/>
            </v:shapetype>
            <v:shape id="文本框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" o:allowincell="f" filled="f" stroked="f">
              <v:textbox style="mso-fit-shape-to-text:t" inset=",0,,0">
                <w:txbxContent>
                  <w:p w14:paraId="11B22B6F" w14:textId="16121905" w:rsidR="008E37EA" w:rsidRDefault="00B21A45">
                    <w:sdt>
                      <w:sdtPr>
                        <w:alias w:val="标题"/>
                        <w:id w:val="78679243"/>
                        <w:dataBinding w:prefixMappings="xmlns:ns0='http://schemas.openxmlformats.org/package/2006/metadata/core-properties' xmlns:ns1='http://purl.org/dc/elements/1.1/'" w:xpath="/ns0:coreProperties[1]/ns1:title[1]" w:storeItemID="{6C3C8BC8-F283-45AE-878A-BAB7291924A1}"/>
                        <w:text/>
                      </w:sdtPr>
                      <w:sdtEndPr/>
                      <w:sdtContent>
                        <w:r w:rsidR="002949F3">
                          <w:t>DNS中继</w:t>
                        </w:r>
                        <w:r w:rsidR="002949F3">
                          <w:rPr>
                            <w:rFonts w:hint="eastAsia"/>
                          </w:rPr>
                          <w:t>服务器设计</w:t>
                        </w:r>
                      </w:sdtContent>
                    </w:sdt>
                    <w:r w:rsidR="002949F3">
                      <w:t xml:space="preserve">                           郑</w:t>
                    </w:r>
                    <w:proofErr w:type="gramStart"/>
                    <w:r w:rsidR="002949F3">
                      <w:t>浩</w:t>
                    </w:r>
                    <w:proofErr w:type="gramEnd"/>
                    <w:r w:rsidR="002949F3">
                      <w:rPr>
                        <w:rFonts w:hint="eastAsia"/>
                      </w:rPr>
                      <w:t>、张林羽</w:t>
                    </w:r>
                    <w:proofErr w:type="gramStart"/>
                    <w:r w:rsidR="002949F3">
                      <w:rPr>
                        <w:rFonts w:hint="eastAsia"/>
                      </w:rPr>
                      <w:t>觐</w:t>
                    </w:r>
                    <w:proofErr w:type="gramEnd"/>
                    <w:r w:rsidR="002949F3">
                      <w:rPr>
                        <w:rFonts w:hint="eastAsia"/>
                      </w:rPr>
                      <w:t>、胡天翼</w:t>
                    </w:r>
                  </w:p>
                </w:txbxContent>
              </v:textbox>
              <w10:wrap anchorx="margin" anchory="margin"/>
            </v:shape>
          </w:pict>
        </mc:Fallback>
      </mc:AlternateContent>
    </w:r>
    <w:r w:rsidRPr="002C5345">
      <w:rPr>
        <w:noProof/>
        <w:color w:val="4472C4" w:themeColor="accent1"/>
      </w:rPr>
      <mc:AlternateContent>
        <mc:Choice Requires="wps">
          <w:drawing>
            <wp:anchor distT="0" distB="0" distL="114300" distR="114300" simplePos="0" relativeHeight="251659264" behindDoc="0" locked="0" layoutInCell="0" allowOverlap="1" wp14:anchorId="1B7FA339" wp14:editId="0AA57171">
              <wp:simplePos x="0" y="0"/>
              <wp:positionH relativeFrom="page">
                <wp:align>left</wp:align>
              </wp:positionH>
              <wp:positionV relativeFrom="topMargin">
                <wp:align>center</wp:align>
              </wp:positionV>
              <wp:extent cx="914400" cy="170815"/>
              <wp:effectExtent l="0" t="0" r="0" b="635"/>
              <wp:wrapNone/>
              <wp:docPr id="219" name="文本框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3EBC472" w14:textId="77777777" w:rsidR="008E37EA" w:rsidRDefault="008E37EA">
                          <w:pPr>
                            <w:jc w:val="right"/>
                            <w:rPr>
                              <w:color w:val="FFFFFF" w:themeColor="background1"/>
                            </w:rPr>
                          </w:pPr>
                          <w:r>
                            <w:fldChar w:fldCharType="begin"/>
                          </w:r>
                          <w:r>
                            <w:instrText>PAGE   \* MERGEFORMAT</w:instrText>
                          </w:r>
                          <w:r>
                            <w:fldChar w:fldCharType="separate"/>
                          </w:r>
                          <w:r>
                            <w:rPr>
                              <w:color w:val="FFFFFF" w:themeColor="background1"/>
                              <w:lang w:val="zh-CN"/>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B7FA339" id="文本框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" o:allowincell="f" fillcolor="#a8d08d [1945]" stroked="f">
              <v:textbox style="mso-fit-shape-to-text:t" inset=",0,,0">
                <w:txbxContent>
                  <w:p w14:paraId="53EBC472" w14:textId="77777777" w:rsidR="008E37EA" w:rsidRDefault="008E37EA">
                    <w:pPr>
                      <w:jc w:val="right"/>
                      <w:rPr>
                        <w:color w:val="FFFFFF" w:themeColor="background1"/>
                      </w:rPr>
                    </w:pPr>
                    <w:r>
                      <w:fldChar w:fldCharType="begin"/>
                    </w:r>
                    <w:r>
                      <w:instrText>PAGE   \* MERGEFORMAT</w:instrText>
                    </w:r>
                    <w:r>
                      <w:fldChar w:fldCharType="separate"/>
                    </w:r>
                    <w:r>
                      <w:rPr>
                        <w:color w:val="FFFFFF" w:themeColor="background1"/>
                        <w:lang w:val="zh-CN"/>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multilevel"/>
    <w:tmpl w:val="0000000D"/>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1" w15:restartNumberingAfterBreak="0">
    <w:nsid w:val="0000000E"/>
    <w:multiLevelType w:val="singleLevel"/>
    <w:tmpl w:val="0000000E"/>
    <w:lvl w:ilvl="0">
      <w:start w:val="3"/>
      <w:numFmt w:val="decimal"/>
      <w:suff w:val="nothing"/>
      <w:lvlText w:val="（%1）"/>
      <w:lvlJc w:val="left"/>
    </w:lvl>
  </w:abstractNum>
  <w:abstractNum w:abstractNumId="2" w15:restartNumberingAfterBreak="0">
    <w:nsid w:val="0000000F"/>
    <w:multiLevelType w:val="singleLevel"/>
    <w:tmpl w:val="0000000F"/>
    <w:lvl w:ilvl="0">
      <w:start w:val="1"/>
      <w:numFmt w:val="decimal"/>
      <w:suff w:val="nothing"/>
      <w:lvlText w:val="（%1）"/>
      <w:lvlJc w:val="left"/>
    </w:lvl>
  </w:abstractNum>
  <w:abstractNum w:abstractNumId="3" w15:restartNumberingAfterBreak="0">
    <w:nsid w:val="00000010"/>
    <w:multiLevelType w:val="singleLevel"/>
    <w:tmpl w:val="00000010"/>
    <w:lvl w:ilvl="0">
      <w:start w:val="1"/>
      <w:numFmt w:val="decimal"/>
      <w:suff w:val="nothing"/>
      <w:lvlText w:val="（%1）"/>
      <w:lvlJc w:val="left"/>
    </w:lvl>
  </w:abstractNum>
  <w:abstractNum w:abstractNumId="4" w15:restartNumberingAfterBreak="0">
    <w:nsid w:val="00000011"/>
    <w:multiLevelType w:val="singleLevel"/>
    <w:tmpl w:val="00000011"/>
    <w:lvl w:ilvl="0">
      <w:start w:val="1"/>
      <w:numFmt w:val="decimal"/>
      <w:suff w:val="nothing"/>
      <w:lvlText w:val="（%1）"/>
      <w:lvlJc w:val="left"/>
    </w:lvl>
  </w:abstractNum>
  <w:abstractNum w:abstractNumId="5" w15:restartNumberingAfterBreak="0">
    <w:nsid w:val="00000012"/>
    <w:multiLevelType w:val="multilevel"/>
    <w:tmpl w:val="00000012"/>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372F5C4"/>
    <w:multiLevelType w:val="singleLevel"/>
    <w:tmpl w:val="5372F5C4"/>
    <w:lvl w:ilvl="0">
      <w:start w:val="1"/>
      <w:numFmt w:val="decimalEnclosedCircleChinese"/>
      <w:suff w:val="nothing"/>
      <w:lvlText w:val="%1　"/>
      <w:lvlJc w:val="left"/>
      <w:pPr>
        <w:ind w:left="0" w:firstLine="400"/>
      </w:pPr>
      <w:rPr>
        <w:rFonts w:hint="eastAsia"/>
      </w:rPr>
    </w:lvl>
  </w:abstractNum>
  <w:abstractNum w:abstractNumId="7" w15:restartNumberingAfterBreak="0">
    <w:nsid w:val="6EC37785"/>
    <w:multiLevelType w:val="singleLevel"/>
    <w:tmpl w:val="00000000"/>
    <w:lvl w:ilvl="0">
      <w:start w:val="2"/>
      <w:numFmt w:val="decimal"/>
      <w:suff w:val="nothing"/>
      <w:lvlText w:val="%1."/>
      <w:lvlJc w:val="left"/>
    </w:lvl>
  </w:abstractNum>
  <w:num w:numId="1">
    <w:abstractNumId w:val="0"/>
  </w:num>
  <w:num w:numId="2">
    <w:abstractNumId w:val="4"/>
  </w:num>
  <w:num w:numId="3">
    <w:abstractNumId w:val="3"/>
  </w:num>
  <w:num w:numId="4">
    <w:abstractNumId w:val="1"/>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7A7"/>
    <w:rsid w:val="00014A20"/>
    <w:rsid w:val="00015550"/>
    <w:rsid w:val="00025475"/>
    <w:rsid w:val="000327F8"/>
    <w:rsid w:val="000400C8"/>
    <w:rsid w:val="0005323B"/>
    <w:rsid w:val="0006239B"/>
    <w:rsid w:val="00080B27"/>
    <w:rsid w:val="000C4F76"/>
    <w:rsid w:val="000C68A5"/>
    <w:rsid w:val="000E5E5D"/>
    <w:rsid w:val="00107D66"/>
    <w:rsid w:val="00111ECB"/>
    <w:rsid w:val="00113BB4"/>
    <w:rsid w:val="00136CA8"/>
    <w:rsid w:val="001435BD"/>
    <w:rsid w:val="00157A30"/>
    <w:rsid w:val="001728A9"/>
    <w:rsid w:val="00172A27"/>
    <w:rsid w:val="00190580"/>
    <w:rsid w:val="001A2885"/>
    <w:rsid w:val="001B6BE2"/>
    <w:rsid w:val="001C410E"/>
    <w:rsid w:val="001D7E59"/>
    <w:rsid w:val="001E6E9B"/>
    <w:rsid w:val="001E7D67"/>
    <w:rsid w:val="001F2116"/>
    <w:rsid w:val="00234705"/>
    <w:rsid w:val="00246D23"/>
    <w:rsid w:val="00251245"/>
    <w:rsid w:val="00257308"/>
    <w:rsid w:val="0026281B"/>
    <w:rsid w:val="00277E67"/>
    <w:rsid w:val="002949F3"/>
    <w:rsid w:val="002968F5"/>
    <w:rsid w:val="002B020D"/>
    <w:rsid w:val="002C5345"/>
    <w:rsid w:val="003125D7"/>
    <w:rsid w:val="00365C87"/>
    <w:rsid w:val="0038409D"/>
    <w:rsid w:val="003963B0"/>
    <w:rsid w:val="003B0A68"/>
    <w:rsid w:val="003B4FA6"/>
    <w:rsid w:val="003B722A"/>
    <w:rsid w:val="003C2DA8"/>
    <w:rsid w:val="003F1399"/>
    <w:rsid w:val="00415AE6"/>
    <w:rsid w:val="0041705B"/>
    <w:rsid w:val="00451ABD"/>
    <w:rsid w:val="0045692B"/>
    <w:rsid w:val="004832FC"/>
    <w:rsid w:val="004E148D"/>
    <w:rsid w:val="004F413B"/>
    <w:rsid w:val="00511B11"/>
    <w:rsid w:val="00557196"/>
    <w:rsid w:val="00592501"/>
    <w:rsid w:val="005A019D"/>
    <w:rsid w:val="005A7D16"/>
    <w:rsid w:val="005C7605"/>
    <w:rsid w:val="005E0A96"/>
    <w:rsid w:val="005E2905"/>
    <w:rsid w:val="005E32D5"/>
    <w:rsid w:val="005F73DB"/>
    <w:rsid w:val="00603F28"/>
    <w:rsid w:val="00630698"/>
    <w:rsid w:val="0065028C"/>
    <w:rsid w:val="00660220"/>
    <w:rsid w:val="00690FCE"/>
    <w:rsid w:val="0069336C"/>
    <w:rsid w:val="006973F5"/>
    <w:rsid w:val="006A10DC"/>
    <w:rsid w:val="006B086E"/>
    <w:rsid w:val="006C781A"/>
    <w:rsid w:val="006E29ED"/>
    <w:rsid w:val="006F5C6A"/>
    <w:rsid w:val="00711895"/>
    <w:rsid w:val="00712772"/>
    <w:rsid w:val="0071532B"/>
    <w:rsid w:val="00735043"/>
    <w:rsid w:val="00736706"/>
    <w:rsid w:val="007459EF"/>
    <w:rsid w:val="00747D8B"/>
    <w:rsid w:val="00754F40"/>
    <w:rsid w:val="007A300C"/>
    <w:rsid w:val="007D7E99"/>
    <w:rsid w:val="007F257B"/>
    <w:rsid w:val="007F3A07"/>
    <w:rsid w:val="00801566"/>
    <w:rsid w:val="0080452E"/>
    <w:rsid w:val="008139A0"/>
    <w:rsid w:val="00853D5D"/>
    <w:rsid w:val="0086172F"/>
    <w:rsid w:val="00876B1A"/>
    <w:rsid w:val="008A152F"/>
    <w:rsid w:val="008A3B71"/>
    <w:rsid w:val="008C3014"/>
    <w:rsid w:val="008D3CF4"/>
    <w:rsid w:val="008D5AB8"/>
    <w:rsid w:val="008E1668"/>
    <w:rsid w:val="008E35E2"/>
    <w:rsid w:val="008E37EA"/>
    <w:rsid w:val="00901F83"/>
    <w:rsid w:val="009042CA"/>
    <w:rsid w:val="00973223"/>
    <w:rsid w:val="0098793C"/>
    <w:rsid w:val="00995D3F"/>
    <w:rsid w:val="009A0308"/>
    <w:rsid w:val="009A0B16"/>
    <w:rsid w:val="009C248E"/>
    <w:rsid w:val="009D426B"/>
    <w:rsid w:val="009D5936"/>
    <w:rsid w:val="009E4B7E"/>
    <w:rsid w:val="009F561B"/>
    <w:rsid w:val="00A11C42"/>
    <w:rsid w:val="00A15BE1"/>
    <w:rsid w:val="00A35AB3"/>
    <w:rsid w:val="00A57503"/>
    <w:rsid w:val="00A66CAA"/>
    <w:rsid w:val="00AA63DD"/>
    <w:rsid w:val="00AC0C52"/>
    <w:rsid w:val="00AE50C7"/>
    <w:rsid w:val="00AE78D0"/>
    <w:rsid w:val="00B01568"/>
    <w:rsid w:val="00B165CD"/>
    <w:rsid w:val="00B20EF2"/>
    <w:rsid w:val="00B21A45"/>
    <w:rsid w:val="00B31D92"/>
    <w:rsid w:val="00B65AF1"/>
    <w:rsid w:val="00B704E2"/>
    <w:rsid w:val="00B862E8"/>
    <w:rsid w:val="00B86628"/>
    <w:rsid w:val="00B93143"/>
    <w:rsid w:val="00BF796D"/>
    <w:rsid w:val="00C13CD1"/>
    <w:rsid w:val="00C14F4B"/>
    <w:rsid w:val="00C42CF6"/>
    <w:rsid w:val="00C44CC6"/>
    <w:rsid w:val="00C6730F"/>
    <w:rsid w:val="00C91216"/>
    <w:rsid w:val="00CB5636"/>
    <w:rsid w:val="00CB5E9A"/>
    <w:rsid w:val="00D760EE"/>
    <w:rsid w:val="00D77514"/>
    <w:rsid w:val="00D8654C"/>
    <w:rsid w:val="00DB1A51"/>
    <w:rsid w:val="00DB43BA"/>
    <w:rsid w:val="00DB5E43"/>
    <w:rsid w:val="00DD42E8"/>
    <w:rsid w:val="00DD630A"/>
    <w:rsid w:val="00DF1353"/>
    <w:rsid w:val="00DF7E54"/>
    <w:rsid w:val="00E02A75"/>
    <w:rsid w:val="00E24696"/>
    <w:rsid w:val="00E356F1"/>
    <w:rsid w:val="00E56447"/>
    <w:rsid w:val="00E6072E"/>
    <w:rsid w:val="00E80898"/>
    <w:rsid w:val="00E93748"/>
    <w:rsid w:val="00EA4A96"/>
    <w:rsid w:val="00EB5E4C"/>
    <w:rsid w:val="00EE2DF2"/>
    <w:rsid w:val="00EE36F4"/>
    <w:rsid w:val="00EF274B"/>
    <w:rsid w:val="00EF5F41"/>
    <w:rsid w:val="00F1084A"/>
    <w:rsid w:val="00F13D0F"/>
    <w:rsid w:val="00F1704F"/>
    <w:rsid w:val="00F36B15"/>
    <w:rsid w:val="00F616D9"/>
    <w:rsid w:val="00F75E80"/>
    <w:rsid w:val="00F86650"/>
    <w:rsid w:val="00F93516"/>
    <w:rsid w:val="00F96D51"/>
    <w:rsid w:val="00FB57D8"/>
    <w:rsid w:val="00FC6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4A45CB"/>
  <w15:chartTrackingRefBased/>
  <w15:docId w15:val="{7AC591AE-C87C-4AA9-9B8A-C2643D6B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A07"/>
    <w:rPr>
      <w:rFonts w:ascii="宋体" w:hAnsi="宋体" w:cs="宋体"/>
      <w:sz w:val="24"/>
      <w:szCs w:val="24"/>
    </w:rPr>
  </w:style>
  <w:style w:type="paragraph" w:styleId="1">
    <w:name w:val="heading 1"/>
    <w:basedOn w:val="a"/>
    <w:next w:val="a"/>
    <w:qFormat/>
    <w:pPr>
      <w:keepNext/>
      <w:keepLines/>
      <w:widowControl w:val="0"/>
      <w:numPr>
        <w:numId w:val="1"/>
      </w:numPr>
      <w:adjustRightInd w:val="0"/>
      <w:spacing w:before="600" w:after="600" w:line="576" w:lineRule="auto"/>
      <w:jc w:val="center"/>
      <w:outlineLvl w:val="0"/>
    </w:pPr>
    <w:rPr>
      <w:rFonts w:ascii="Times New Roman" w:eastAsia="黑体" w:hAnsi="Times New Roman" w:cs="Times New Roman"/>
      <w:kern w:val="44"/>
      <w:sz w:val="44"/>
      <w:szCs w:val="20"/>
    </w:rPr>
  </w:style>
  <w:style w:type="paragraph" w:styleId="2">
    <w:name w:val="heading 2"/>
    <w:next w:val="a"/>
    <w:qFormat/>
    <w:pPr>
      <w:ind w:left="426"/>
      <w:outlineLvl w:val="1"/>
    </w:pPr>
    <w:rPr>
      <w:b/>
      <w:sz w:val="30"/>
      <w:szCs w:val="30"/>
    </w:rPr>
  </w:style>
  <w:style w:type="paragraph" w:styleId="4">
    <w:name w:val="heading 4"/>
    <w:basedOn w:val="a"/>
    <w:next w:val="a"/>
    <w:qFormat/>
    <w:rsid w:val="0045692B"/>
    <w:pPr>
      <w:keepNext/>
      <w:keepLines/>
      <w:widowControl w:val="0"/>
      <w:spacing w:before="280" w:after="290" w:line="372" w:lineRule="auto"/>
      <w:jc w:val="both"/>
      <w:outlineLvl w:val="3"/>
    </w:pPr>
    <w:rPr>
      <w:rFonts w:ascii="Arial" w:eastAsia="黑体" w:hAnsi="Arial" w:cs="Times New Roman"/>
      <w:b/>
      <w:bCs/>
      <w:kern w:val="2"/>
      <w:sz w:val="28"/>
      <w:szCs w:val="28"/>
    </w:rPr>
  </w:style>
  <w:style w:type="paragraph" w:styleId="5">
    <w:name w:val="heading 5"/>
    <w:basedOn w:val="a"/>
    <w:next w:val="a"/>
    <w:link w:val="50"/>
    <w:uiPriority w:val="9"/>
    <w:semiHidden/>
    <w:unhideWhenUsed/>
    <w:qFormat/>
    <w:rsid w:val="005C76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ProgramCharChar">
    <w:name w:val="Program Char Char"/>
    <w:link w:val="Program"/>
    <w:rPr>
      <w:rFonts w:ascii="Verdana" w:eastAsia="楷体_GB2312" w:hAnsi="Verdana" w:cs="宋体"/>
      <w:kern w:val="2"/>
      <w:sz w:val="21"/>
      <w:szCs w:val="21"/>
      <w:lang w:val="en-US" w:eastAsia="zh-CN" w:bidi="ar-SA"/>
    </w:rPr>
  </w:style>
  <w:style w:type="paragraph" w:styleId="a4">
    <w:name w:val="footer"/>
    <w:basedOn w:val="a"/>
    <w:pPr>
      <w:widowControl w:val="0"/>
      <w:tabs>
        <w:tab w:val="center" w:pos="4153"/>
        <w:tab w:val="right" w:pos="8306"/>
      </w:tabs>
      <w:snapToGrid w:val="0"/>
    </w:pPr>
    <w:rPr>
      <w:rFonts w:ascii="Times New Roman" w:hAnsi="Times New Roman" w:cs="Times New Roman"/>
      <w:kern w:val="2"/>
      <w:sz w:val="18"/>
      <w:szCs w:val="20"/>
    </w:rPr>
  </w:style>
  <w:style w:type="paragraph" w:customStyle="1" w:styleId="Program">
    <w:name w:val="Program"/>
    <w:basedOn w:val="a"/>
    <w:link w:val="ProgramCharChar"/>
    <w:pPr>
      <w:widowControl w:val="0"/>
      <w:snapToGrid w:val="0"/>
      <w:spacing w:line="240" w:lineRule="exact"/>
      <w:ind w:leftChars="200" w:left="200"/>
    </w:pPr>
    <w:rPr>
      <w:rFonts w:ascii="Verdana" w:eastAsia="楷体_GB2312" w:hAnsi="Verdana"/>
      <w:kern w:val="2"/>
      <w:sz w:val="21"/>
      <w:szCs w:val="21"/>
    </w:rPr>
  </w:style>
  <w:style w:type="paragraph" w:customStyle="1" w:styleId="a5">
    <w:name w:val="实验指导书正文"/>
    <w:basedOn w:val="a"/>
    <w:pPr>
      <w:widowControl w:val="0"/>
      <w:ind w:firstLineChars="200" w:firstLine="420"/>
      <w:jc w:val="both"/>
    </w:pPr>
    <w:rPr>
      <w:rFonts w:ascii="Times New Roman" w:hAnsi="Times New Roman"/>
      <w:kern w:val="2"/>
      <w:sz w:val="21"/>
      <w:szCs w:val="20"/>
    </w:rPr>
  </w:style>
  <w:style w:type="paragraph" w:customStyle="1" w:styleId="a6">
    <w:name w:val="表格里的文字"/>
    <w:basedOn w:val="a5"/>
    <w:pPr>
      <w:adjustRightInd w:val="0"/>
      <w:snapToGrid w:val="0"/>
      <w:spacing w:line="280" w:lineRule="exact"/>
      <w:ind w:firstLineChars="0" w:firstLine="0"/>
      <w:jc w:val="left"/>
    </w:pPr>
    <w:rPr>
      <w:rFonts w:ascii="Verdana" w:hAnsi="Verdana"/>
      <w:szCs w:val="21"/>
      <w:lang w:val="pt-BR"/>
    </w:rPr>
  </w:style>
  <w:style w:type="paragraph" w:styleId="a7">
    <w:name w:val="header"/>
    <w:basedOn w:val="a"/>
    <w:link w:val="10"/>
    <w:uiPriority w:val="99"/>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cs="Times New Roman"/>
      <w:kern w:val="2"/>
      <w:sz w:val="18"/>
      <w:szCs w:val="20"/>
    </w:rPr>
  </w:style>
  <w:style w:type="paragraph" w:customStyle="1" w:styleId="11">
    <w:name w:val="列表段落1"/>
    <w:basedOn w:val="a"/>
    <w:pPr>
      <w:widowControl w:val="0"/>
      <w:ind w:firstLineChars="200" w:firstLine="420"/>
      <w:jc w:val="both"/>
    </w:pPr>
    <w:rPr>
      <w:rFonts w:ascii="Times New Roman" w:hAnsi="Times New Roman" w:cs="Times New Roman"/>
      <w:kern w:val="2"/>
      <w:sz w:val="21"/>
      <w:szCs w:val="20"/>
    </w:rPr>
  </w:style>
  <w:style w:type="paragraph" w:customStyle="1" w:styleId="program0">
    <w:name w:val="program"/>
    <w:basedOn w:val="a"/>
    <w:rsid w:val="003B722A"/>
    <w:pPr>
      <w:widowControl w:val="0"/>
      <w:kinsoku w:val="0"/>
      <w:wordWrap w:val="0"/>
      <w:overflowPunct w:val="0"/>
      <w:autoSpaceDE w:val="0"/>
      <w:autoSpaceDN w:val="0"/>
      <w:adjustRightInd w:val="0"/>
      <w:spacing w:line="200" w:lineRule="exact"/>
      <w:textAlignment w:val="center"/>
    </w:pPr>
    <w:rPr>
      <w:rFonts w:ascii="Lucida Console" w:hAnsi="Lucida Console"/>
      <w:sz w:val="18"/>
      <w:szCs w:val="16"/>
    </w:rPr>
  </w:style>
  <w:style w:type="character" w:customStyle="1" w:styleId="10">
    <w:name w:val="页眉 字符1"/>
    <w:link w:val="a7"/>
    <w:rsid w:val="003B722A"/>
    <w:rPr>
      <w:kern w:val="2"/>
      <w:sz w:val="18"/>
    </w:rPr>
  </w:style>
  <w:style w:type="character" w:customStyle="1" w:styleId="a8">
    <w:name w:val="页眉 字符"/>
    <w:uiPriority w:val="99"/>
    <w:rsid w:val="003B4FA6"/>
  </w:style>
  <w:style w:type="table" w:styleId="a9">
    <w:name w:val="Table Grid"/>
    <w:basedOn w:val="a1"/>
    <w:uiPriority w:val="59"/>
    <w:rsid w:val="001A2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F86650"/>
    <w:rPr>
      <w:color w:val="808080"/>
    </w:rPr>
  </w:style>
  <w:style w:type="paragraph" w:styleId="ab">
    <w:name w:val="Normal (Web)"/>
    <w:basedOn w:val="a"/>
    <w:uiPriority w:val="99"/>
    <w:semiHidden/>
    <w:unhideWhenUsed/>
    <w:rsid w:val="0041705B"/>
    <w:pPr>
      <w:spacing w:before="100" w:beforeAutospacing="1" w:after="100" w:afterAutospacing="1"/>
    </w:pPr>
  </w:style>
  <w:style w:type="character" w:customStyle="1" w:styleId="50">
    <w:name w:val="标题 5 字符"/>
    <w:basedOn w:val="a0"/>
    <w:link w:val="5"/>
    <w:uiPriority w:val="9"/>
    <w:semiHidden/>
    <w:rsid w:val="005C7605"/>
    <w:rPr>
      <w:rFonts w:ascii="宋体" w:hAnsi="宋体" w:cs="宋体"/>
      <w:b/>
      <w:bCs/>
      <w:sz w:val="28"/>
      <w:szCs w:val="28"/>
    </w:rPr>
  </w:style>
  <w:style w:type="character" w:styleId="ac">
    <w:name w:val="Hyperlink"/>
    <w:basedOn w:val="a0"/>
    <w:uiPriority w:val="99"/>
    <w:unhideWhenUsed/>
    <w:rsid w:val="006B086E"/>
    <w:rPr>
      <w:color w:val="0563C1" w:themeColor="hyperlink"/>
      <w:u w:val="single"/>
    </w:rPr>
  </w:style>
  <w:style w:type="character" w:styleId="ad">
    <w:name w:val="Unresolved Mention"/>
    <w:basedOn w:val="a0"/>
    <w:uiPriority w:val="99"/>
    <w:semiHidden/>
    <w:unhideWhenUsed/>
    <w:rsid w:val="006B086E"/>
    <w:rPr>
      <w:color w:val="605E5C"/>
      <w:shd w:val="clear" w:color="auto" w:fill="E1DFDD"/>
    </w:rPr>
  </w:style>
  <w:style w:type="paragraph" w:styleId="ae">
    <w:name w:val="No Spacing"/>
    <w:uiPriority w:val="1"/>
    <w:qFormat/>
    <w:rsid w:val="00080B27"/>
    <w:rPr>
      <w:rFonts w:ascii="宋体" w:hAnsi="宋体" w:cs="宋体"/>
      <w:sz w:val="24"/>
      <w:szCs w:val="24"/>
    </w:rPr>
  </w:style>
  <w:style w:type="paragraph" w:styleId="TOC">
    <w:name w:val="TOC Heading"/>
    <w:basedOn w:val="1"/>
    <w:next w:val="a"/>
    <w:uiPriority w:val="39"/>
    <w:unhideWhenUsed/>
    <w:qFormat/>
    <w:rsid w:val="000037A7"/>
    <w:pPr>
      <w:widowControl/>
      <w:numPr>
        <w:numId w:val="0"/>
      </w:numPr>
      <w:adjustRightIn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0037A7"/>
  </w:style>
  <w:style w:type="paragraph" w:styleId="TOC2">
    <w:name w:val="toc 2"/>
    <w:basedOn w:val="a"/>
    <w:next w:val="a"/>
    <w:autoRedefine/>
    <w:uiPriority w:val="39"/>
    <w:unhideWhenUsed/>
    <w:rsid w:val="000037A7"/>
    <w:pPr>
      <w:ind w:leftChars="200" w:left="420"/>
    </w:pPr>
  </w:style>
  <w:style w:type="paragraph" w:styleId="TOC4">
    <w:name w:val="toc 4"/>
    <w:basedOn w:val="a"/>
    <w:next w:val="a"/>
    <w:autoRedefine/>
    <w:uiPriority w:val="39"/>
    <w:unhideWhenUsed/>
    <w:rsid w:val="008139A0"/>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94668">
      <w:bodyDiv w:val="1"/>
      <w:marLeft w:val="0"/>
      <w:marRight w:val="0"/>
      <w:marTop w:val="0"/>
      <w:marBottom w:val="0"/>
      <w:divBdr>
        <w:top w:val="none" w:sz="0" w:space="0" w:color="auto"/>
        <w:left w:val="none" w:sz="0" w:space="0" w:color="auto"/>
        <w:bottom w:val="none" w:sz="0" w:space="0" w:color="auto"/>
        <w:right w:val="none" w:sz="0" w:space="0" w:color="auto"/>
      </w:divBdr>
      <w:divsChild>
        <w:div w:id="1487816042">
          <w:marLeft w:val="0"/>
          <w:marRight w:val="0"/>
          <w:marTop w:val="0"/>
          <w:marBottom w:val="0"/>
          <w:divBdr>
            <w:top w:val="none" w:sz="0" w:space="0" w:color="auto"/>
            <w:left w:val="none" w:sz="0" w:space="0" w:color="auto"/>
            <w:bottom w:val="none" w:sz="0" w:space="0" w:color="auto"/>
            <w:right w:val="none" w:sz="0" w:space="0" w:color="auto"/>
          </w:divBdr>
        </w:div>
      </w:divsChild>
    </w:div>
    <w:div w:id="92826733">
      <w:bodyDiv w:val="1"/>
      <w:marLeft w:val="0"/>
      <w:marRight w:val="0"/>
      <w:marTop w:val="0"/>
      <w:marBottom w:val="0"/>
      <w:divBdr>
        <w:top w:val="none" w:sz="0" w:space="0" w:color="auto"/>
        <w:left w:val="none" w:sz="0" w:space="0" w:color="auto"/>
        <w:bottom w:val="none" w:sz="0" w:space="0" w:color="auto"/>
        <w:right w:val="none" w:sz="0" w:space="0" w:color="auto"/>
      </w:divBdr>
      <w:divsChild>
        <w:div w:id="559824106">
          <w:marLeft w:val="0"/>
          <w:marRight w:val="0"/>
          <w:marTop w:val="0"/>
          <w:marBottom w:val="0"/>
          <w:divBdr>
            <w:top w:val="none" w:sz="0" w:space="0" w:color="auto"/>
            <w:left w:val="none" w:sz="0" w:space="0" w:color="auto"/>
            <w:bottom w:val="none" w:sz="0" w:space="0" w:color="auto"/>
            <w:right w:val="none" w:sz="0" w:space="0" w:color="auto"/>
          </w:divBdr>
        </w:div>
      </w:divsChild>
    </w:div>
    <w:div w:id="103691022">
      <w:bodyDiv w:val="1"/>
      <w:marLeft w:val="0"/>
      <w:marRight w:val="0"/>
      <w:marTop w:val="0"/>
      <w:marBottom w:val="0"/>
      <w:divBdr>
        <w:top w:val="none" w:sz="0" w:space="0" w:color="auto"/>
        <w:left w:val="none" w:sz="0" w:space="0" w:color="auto"/>
        <w:bottom w:val="none" w:sz="0" w:space="0" w:color="auto"/>
        <w:right w:val="none" w:sz="0" w:space="0" w:color="auto"/>
      </w:divBdr>
      <w:divsChild>
        <w:div w:id="1724332830">
          <w:marLeft w:val="0"/>
          <w:marRight w:val="0"/>
          <w:marTop w:val="0"/>
          <w:marBottom w:val="0"/>
          <w:divBdr>
            <w:top w:val="none" w:sz="0" w:space="0" w:color="auto"/>
            <w:left w:val="none" w:sz="0" w:space="0" w:color="auto"/>
            <w:bottom w:val="none" w:sz="0" w:space="0" w:color="auto"/>
            <w:right w:val="none" w:sz="0" w:space="0" w:color="auto"/>
          </w:divBdr>
        </w:div>
      </w:divsChild>
    </w:div>
    <w:div w:id="281569900">
      <w:bodyDiv w:val="1"/>
      <w:marLeft w:val="0"/>
      <w:marRight w:val="0"/>
      <w:marTop w:val="0"/>
      <w:marBottom w:val="0"/>
      <w:divBdr>
        <w:top w:val="none" w:sz="0" w:space="0" w:color="auto"/>
        <w:left w:val="none" w:sz="0" w:space="0" w:color="auto"/>
        <w:bottom w:val="none" w:sz="0" w:space="0" w:color="auto"/>
        <w:right w:val="none" w:sz="0" w:space="0" w:color="auto"/>
      </w:divBdr>
      <w:divsChild>
        <w:div w:id="1196112043">
          <w:marLeft w:val="0"/>
          <w:marRight w:val="0"/>
          <w:marTop w:val="0"/>
          <w:marBottom w:val="0"/>
          <w:divBdr>
            <w:top w:val="none" w:sz="0" w:space="0" w:color="auto"/>
            <w:left w:val="none" w:sz="0" w:space="0" w:color="auto"/>
            <w:bottom w:val="none" w:sz="0" w:space="0" w:color="auto"/>
            <w:right w:val="none" w:sz="0" w:space="0" w:color="auto"/>
          </w:divBdr>
        </w:div>
      </w:divsChild>
    </w:div>
    <w:div w:id="288829297">
      <w:bodyDiv w:val="1"/>
      <w:marLeft w:val="0"/>
      <w:marRight w:val="0"/>
      <w:marTop w:val="0"/>
      <w:marBottom w:val="0"/>
      <w:divBdr>
        <w:top w:val="none" w:sz="0" w:space="0" w:color="auto"/>
        <w:left w:val="none" w:sz="0" w:space="0" w:color="auto"/>
        <w:bottom w:val="none" w:sz="0" w:space="0" w:color="auto"/>
        <w:right w:val="none" w:sz="0" w:space="0" w:color="auto"/>
      </w:divBdr>
      <w:divsChild>
        <w:div w:id="2117021266">
          <w:marLeft w:val="0"/>
          <w:marRight w:val="0"/>
          <w:marTop w:val="0"/>
          <w:marBottom w:val="0"/>
          <w:divBdr>
            <w:top w:val="none" w:sz="0" w:space="0" w:color="auto"/>
            <w:left w:val="none" w:sz="0" w:space="0" w:color="auto"/>
            <w:bottom w:val="none" w:sz="0" w:space="0" w:color="auto"/>
            <w:right w:val="none" w:sz="0" w:space="0" w:color="auto"/>
          </w:divBdr>
        </w:div>
      </w:divsChild>
    </w:div>
    <w:div w:id="298339869">
      <w:bodyDiv w:val="1"/>
      <w:marLeft w:val="0"/>
      <w:marRight w:val="0"/>
      <w:marTop w:val="0"/>
      <w:marBottom w:val="0"/>
      <w:divBdr>
        <w:top w:val="none" w:sz="0" w:space="0" w:color="auto"/>
        <w:left w:val="none" w:sz="0" w:space="0" w:color="auto"/>
        <w:bottom w:val="none" w:sz="0" w:space="0" w:color="auto"/>
        <w:right w:val="none" w:sz="0" w:space="0" w:color="auto"/>
      </w:divBdr>
    </w:div>
    <w:div w:id="343671436">
      <w:bodyDiv w:val="1"/>
      <w:marLeft w:val="0"/>
      <w:marRight w:val="0"/>
      <w:marTop w:val="0"/>
      <w:marBottom w:val="0"/>
      <w:divBdr>
        <w:top w:val="none" w:sz="0" w:space="0" w:color="auto"/>
        <w:left w:val="none" w:sz="0" w:space="0" w:color="auto"/>
        <w:bottom w:val="none" w:sz="0" w:space="0" w:color="auto"/>
        <w:right w:val="none" w:sz="0" w:space="0" w:color="auto"/>
      </w:divBdr>
      <w:divsChild>
        <w:div w:id="1407651334">
          <w:marLeft w:val="0"/>
          <w:marRight w:val="0"/>
          <w:marTop w:val="0"/>
          <w:marBottom w:val="0"/>
          <w:divBdr>
            <w:top w:val="none" w:sz="0" w:space="0" w:color="auto"/>
            <w:left w:val="none" w:sz="0" w:space="0" w:color="auto"/>
            <w:bottom w:val="none" w:sz="0" w:space="0" w:color="auto"/>
            <w:right w:val="none" w:sz="0" w:space="0" w:color="auto"/>
          </w:divBdr>
        </w:div>
      </w:divsChild>
    </w:div>
    <w:div w:id="356346379">
      <w:bodyDiv w:val="1"/>
      <w:marLeft w:val="0"/>
      <w:marRight w:val="0"/>
      <w:marTop w:val="0"/>
      <w:marBottom w:val="0"/>
      <w:divBdr>
        <w:top w:val="none" w:sz="0" w:space="0" w:color="auto"/>
        <w:left w:val="none" w:sz="0" w:space="0" w:color="auto"/>
        <w:bottom w:val="none" w:sz="0" w:space="0" w:color="auto"/>
        <w:right w:val="none" w:sz="0" w:space="0" w:color="auto"/>
      </w:divBdr>
      <w:divsChild>
        <w:div w:id="109979478">
          <w:marLeft w:val="0"/>
          <w:marRight w:val="0"/>
          <w:marTop w:val="0"/>
          <w:marBottom w:val="0"/>
          <w:divBdr>
            <w:top w:val="none" w:sz="0" w:space="0" w:color="auto"/>
            <w:left w:val="none" w:sz="0" w:space="0" w:color="auto"/>
            <w:bottom w:val="none" w:sz="0" w:space="0" w:color="auto"/>
            <w:right w:val="none" w:sz="0" w:space="0" w:color="auto"/>
          </w:divBdr>
        </w:div>
      </w:divsChild>
    </w:div>
    <w:div w:id="357238857">
      <w:bodyDiv w:val="1"/>
      <w:marLeft w:val="0"/>
      <w:marRight w:val="0"/>
      <w:marTop w:val="0"/>
      <w:marBottom w:val="0"/>
      <w:divBdr>
        <w:top w:val="none" w:sz="0" w:space="0" w:color="auto"/>
        <w:left w:val="none" w:sz="0" w:space="0" w:color="auto"/>
        <w:bottom w:val="none" w:sz="0" w:space="0" w:color="auto"/>
        <w:right w:val="none" w:sz="0" w:space="0" w:color="auto"/>
      </w:divBdr>
      <w:divsChild>
        <w:div w:id="951783192">
          <w:marLeft w:val="0"/>
          <w:marRight w:val="0"/>
          <w:marTop w:val="0"/>
          <w:marBottom w:val="0"/>
          <w:divBdr>
            <w:top w:val="none" w:sz="0" w:space="0" w:color="auto"/>
            <w:left w:val="none" w:sz="0" w:space="0" w:color="auto"/>
            <w:bottom w:val="none" w:sz="0" w:space="0" w:color="auto"/>
            <w:right w:val="none" w:sz="0" w:space="0" w:color="auto"/>
          </w:divBdr>
        </w:div>
      </w:divsChild>
    </w:div>
    <w:div w:id="417294776">
      <w:bodyDiv w:val="1"/>
      <w:marLeft w:val="0"/>
      <w:marRight w:val="0"/>
      <w:marTop w:val="0"/>
      <w:marBottom w:val="0"/>
      <w:divBdr>
        <w:top w:val="none" w:sz="0" w:space="0" w:color="auto"/>
        <w:left w:val="none" w:sz="0" w:space="0" w:color="auto"/>
        <w:bottom w:val="none" w:sz="0" w:space="0" w:color="auto"/>
        <w:right w:val="none" w:sz="0" w:space="0" w:color="auto"/>
      </w:divBdr>
      <w:divsChild>
        <w:div w:id="1745031253">
          <w:marLeft w:val="0"/>
          <w:marRight w:val="0"/>
          <w:marTop w:val="0"/>
          <w:marBottom w:val="0"/>
          <w:divBdr>
            <w:top w:val="none" w:sz="0" w:space="0" w:color="auto"/>
            <w:left w:val="none" w:sz="0" w:space="0" w:color="auto"/>
            <w:bottom w:val="none" w:sz="0" w:space="0" w:color="auto"/>
            <w:right w:val="none" w:sz="0" w:space="0" w:color="auto"/>
          </w:divBdr>
        </w:div>
      </w:divsChild>
    </w:div>
    <w:div w:id="469369928">
      <w:bodyDiv w:val="1"/>
      <w:marLeft w:val="0"/>
      <w:marRight w:val="0"/>
      <w:marTop w:val="0"/>
      <w:marBottom w:val="0"/>
      <w:divBdr>
        <w:top w:val="none" w:sz="0" w:space="0" w:color="auto"/>
        <w:left w:val="none" w:sz="0" w:space="0" w:color="auto"/>
        <w:bottom w:val="none" w:sz="0" w:space="0" w:color="auto"/>
        <w:right w:val="none" w:sz="0" w:space="0" w:color="auto"/>
      </w:divBdr>
      <w:divsChild>
        <w:div w:id="320158932">
          <w:marLeft w:val="0"/>
          <w:marRight w:val="0"/>
          <w:marTop w:val="0"/>
          <w:marBottom w:val="0"/>
          <w:divBdr>
            <w:top w:val="none" w:sz="0" w:space="0" w:color="auto"/>
            <w:left w:val="none" w:sz="0" w:space="0" w:color="auto"/>
            <w:bottom w:val="none" w:sz="0" w:space="0" w:color="auto"/>
            <w:right w:val="none" w:sz="0" w:space="0" w:color="auto"/>
          </w:divBdr>
        </w:div>
      </w:divsChild>
    </w:div>
    <w:div w:id="486433690">
      <w:bodyDiv w:val="1"/>
      <w:marLeft w:val="0"/>
      <w:marRight w:val="0"/>
      <w:marTop w:val="0"/>
      <w:marBottom w:val="0"/>
      <w:divBdr>
        <w:top w:val="none" w:sz="0" w:space="0" w:color="auto"/>
        <w:left w:val="none" w:sz="0" w:space="0" w:color="auto"/>
        <w:bottom w:val="none" w:sz="0" w:space="0" w:color="auto"/>
        <w:right w:val="none" w:sz="0" w:space="0" w:color="auto"/>
      </w:divBdr>
      <w:divsChild>
        <w:div w:id="1831284640">
          <w:marLeft w:val="0"/>
          <w:marRight w:val="0"/>
          <w:marTop w:val="0"/>
          <w:marBottom w:val="0"/>
          <w:divBdr>
            <w:top w:val="none" w:sz="0" w:space="0" w:color="auto"/>
            <w:left w:val="none" w:sz="0" w:space="0" w:color="auto"/>
            <w:bottom w:val="none" w:sz="0" w:space="0" w:color="auto"/>
            <w:right w:val="none" w:sz="0" w:space="0" w:color="auto"/>
          </w:divBdr>
        </w:div>
      </w:divsChild>
    </w:div>
    <w:div w:id="512380003">
      <w:bodyDiv w:val="1"/>
      <w:marLeft w:val="0"/>
      <w:marRight w:val="0"/>
      <w:marTop w:val="0"/>
      <w:marBottom w:val="0"/>
      <w:divBdr>
        <w:top w:val="none" w:sz="0" w:space="0" w:color="auto"/>
        <w:left w:val="none" w:sz="0" w:space="0" w:color="auto"/>
        <w:bottom w:val="none" w:sz="0" w:space="0" w:color="auto"/>
        <w:right w:val="none" w:sz="0" w:space="0" w:color="auto"/>
      </w:divBdr>
      <w:divsChild>
        <w:div w:id="2130706656">
          <w:marLeft w:val="0"/>
          <w:marRight w:val="0"/>
          <w:marTop w:val="0"/>
          <w:marBottom w:val="0"/>
          <w:divBdr>
            <w:top w:val="none" w:sz="0" w:space="0" w:color="auto"/>
            <w:left w:val="none" w:sz="0" w:space="0" w:color="auto"/>
            <w:bottom w:val="none" w:sz="0" w:space="0" w:color="auto"/>
            <w:right w:val="none" w:sz="0" w:space="0" w:color="auto"/>
          </w:divBdr>
        </w:div>
      </w:divsChild>
    </w:div>
    <w:div w:id="546994538">
      <w:bodyDiv w:val="1"/>
      <w:marLeft w:val="0"/>
      <w:marRight w:val="0"/>
      <w:marTop w:val="0"/>
      <w:marBottom w:val="0"/>
      <w:divBdr>
        <w:top w:val="none" w:sz="0" w:space="0" w:color="auto"/>
        <w:left w:val="none" w:sz="0" w:space="0" w:color="auto"/>
        <w:bottom w:val="none" w:sz="0" w:space="0" w:color="auto"/>
        <w:right w:val="none" w:sz="0" w:space="0" w:color="auto"/>
      </w:divBdr>
      <w:divsChild>
        <w:div w:id="1143813201">
          <w:marLeft w:val="0"/>
          <w:marRight w:val="0"/>
          <w:marTop w:val="0"/>
          <w:marBottom w:val="0"/>
          <w:divBdr>
            <w:top w:val="none" w:sz="0" w:space="0" w:color="auto"/>
            <w:left w:val="none" w:sz="0" w:space="0" w:color="auto"/>
            <w:bottom w:val="none" w:sz="0" w:space="0" w:color="auto"/>
            <w:right w:val="none" w:sz="0" w:space="0" w:color="auto"/>
          </w:divBdr>
        </w:div>
      </w:divsChild>
    </w:div>
    <w:div w:id="563948591">
      <w:bodyDiv w:val="1"/>
      <w:marLeft w:val="0"/>
      <w:marRight w:val="0"/>
      <w:marTop w:val="0"/>
      <w:marBottom w:val="0"/>
      <w:divBdr>
        <w:top w:val="none" w:sz="0" w:space="0" w:color="auto"/>
        <w:left w:val="none" w:sz="0" w:space="0" w:color="auto"/>
        <w:bottom w:val="none" w:sz="0" w:space="0" w:color="auto"/>
        <w:right w:val="none" w:sz="0" w:space="0" w:color="auto"/>
      </w:divBdr>
      <w:divsChild>
        <w:div w:id="503283104">
          <w:marLeft w:val="0"/>
          <w:marRight w:val="0"/>
          <w:marTop w:val="0"/>
          <w:marBottom w:val="0"/>
          <w:divBdr>
            <w:top w:val="none" w:sz="0" w:space="0" w:color="auto"/>
            <w:left w:val="none" w:sz="0" w:space="0" w:color="auto"/>
            <w:bottom w:val="none" w:sz="0" w:space="0" w:color="auto"/>
            <w:right w:val="none" w:sz="0" w:space="0" w:color="auto"/>
          </w:divBdr>
        </w:div>
      </w:divsChild>
    </w:div>
    <w:div w:id="574244146">
      <w:bodyDiv w:val="1"/>
      <w:marLeft w:val="0"/>
      <w:marRight w:val="0"/>
      <w:marTop w:val="0"/>
      <w:marBottom w:val="0"/>
      <w:divBdr>
        <w:top w:val="none" w:sz="0" w:space="0" w:color="auto"/>
        <w:left w:val="none" w:sz="0" w:space="0" w:color="auto"/>
        <w:bottom w:val="none" w:sz="0" w:space="0" w:color="auto"/>
        <w:right w:val="none" w:sz="0" w:space="0" w:color="auto"/>
      </w:divBdr>
    </w:div>
    <w:div w:id="587274677">
      <w:bodyDiv w:val="1"/>
      <w:marLeft w:val="0"/>
      <w:marRight w:val="0"/>
      <w:marTop w:val="0"/>
      <w:marBottom w:val="0"/>
      <w:divBdr>
        <w:top w:val="none" w:sz="0" w:space="0" w:color="auto"/>
        <w:left w:val="none" w:sz="0" w:space="0" w:color="auto"/>
        <w:bottom w:val="none" w:sz="0" w:space="0" w:color="auto"/>
        <w:right w:val="none" w:sz="0" w:space="0" w:color="auto"/>
      </w:divBdr>
      <w:divsChild>
        <w:div w:id="835926595">
          <w:marLeft w:val="0"/>
          <w:marRight w:val="0"/>
          <w:marTop w:val="0"/>
          <w:marBottom w:val="0"/>
          <w:divBdr>
            <w:top w:val="none" w:sz="0" w:space="0" w:color="auto"/>
            <w:left w:val="none" w:sz="0" w:space="0" w:color="auto"/>
            <w:bottom w:val="none" w:sz="0" w:space="0" w:color="auto"/>
            <w:right w:val="none" w:sz="0" w:space="0" w:color="auto"/>
          </w:divBdr>
        </w:div>
      </w:divsChild>
    </w:div>
    <w:div w:id="612977599">
      <w:bodyDiv w:val="1"/>
      <w:marLeft w:val="0"/>
      <w:marRight w:val="0"/>
      <w:marTop w:val="0"/>
      <w:marBottom w:val="0"/>
      <w:divBdr>
        <w:top w:val="none" w:sz="0" w:space="0" w:color="auto"/>
        <w:left w:val="none" w:sz="0" w:space="0" w:color="auto"/>
        <w:bottom w:val="none" w:sz="0" w:space="0" w:color="auto"/>
        <w:right w:val="none" w:sz="0" w:space="0" w:color="auto"/>
      </w:divBdr>
      <w:divsChild>
        <w:div w:id="2141265533">
          <w:marLeft w:val="0"/>
          <w:marRight w:val="0"/>
          <w:marTop w:val="0"/>
          <w:marBottom w:val="0"/>
          <w:divBdr>
            <w:top w:val="none" w:sz="0" w:space="0" w:color="auto"/>
            <w:left w:val="none" w:sz="0" w:space="0" w:color="auto"/>
            <w:bottom w:val="none" w:sz="0" w:space="0" w:color="auto"/>
            <w:right w:val="none" w:sz="0" w:space="0" w:color="auto"/>
          </w:divBdr>
        </w:div>
      </w:divsChild>
    </w:div>
    <w:div w:id="642392251">
      <w:bodyDiv w:val="1"/>
      <w:marLeft w:val="0"/>
      <w:marRight w:val="0"/>
      <w:marTop w:val="0"/>
      <w:marBottom w:val="0"/>
      <w:divBdr>
        <w:top w:val="none" w:sz="0" w:space="0" w:color="auto"/>
        <w:left w:val="none" w:sz="0" w:space="0" w:color="auto"/>
        <w:bottom w:val="none" w:sz="0" w:space="0" w:color="auto"/>
        <w:right w:val="none" w:sz="0" w:space="0" w:color="auto"/>
      </w:divBdr>
      <w:divsChild>
        <w:div w:id="1133988056">
          <w:marLeft w:val="0"/>
          <w:marRight w:val="0"/>
          <w:marTop w:val="0"/>
          <w:marBottom w:val="0"/>
          <w:divBdr>
            <w:top w:val="none" w:sz="0" w:space="0" w:color="auto"/>
            <w:left w:val="none" w:sz="0" w:space="0" w:color="auto"/>
            <w:bottom w:val="none" w:sz="0" w:space="0" w:color="auto"/>
            <w:right w:val="none" w:sz="0" w:space="0" w:color="auto"/>
          </w:divBdr>
        </w:div>
      </w:divsChild>
    </w:div>
    <w:div w:id="657617037">
      <w:bodyDiv w:val="1"/>
      <w:marLeft w:val="0"/>
      <w:marRight w:val="0"/>
      <w:marTop w:val="0"/>
      <w:marBottom w:val="0"/>
      <w:divBdr>
        <w:top w:val="none" w:sz="0" w:space="0" w:color="auto"/>
        <w:left w:val="none" w:sz="0" w:space="0" w:color="auto"/>
        <w:bottom w:val="none" w:sz="0" w:space="0" w:color="auto"/>
        <w:right w:val="none" w:sz="0" w:space="0" w:color="auto"/>
      </w:divBdr>
      <w:divsChild>
        <w:div w:id="1910073919">
          <w:marLeft w:val="0"/>
          <w:marRight w:val="0"/>
          <w:marTop w:val="0"/>
          <w:marBottom w:val="0"/>
          <w:divBdr>
            <w:top w:val="none" w:sz="0" w:space="0" w:color="auto"/>
            <w:left w:val="none" w:sz="0" w:space="0" w:color="auto"/>
            <w:bottom w:val="none" w:sz="0" w:space="0" w:color="auto"/>
            <w:right w:val="none" w:sz="0" w:space="0" w:color="auto"/>
          </w:divBdr>
        </w:div>
      </w:divsChild>
    </w:div>
    <w:div w:id="705789573">
      <w:bodyDiv w:val="1"/>
      <w:marLeft w:val="0"/>
      <w:marRight w:val="0"/>
      <w:marTop w:val="0"/>
      <w:marBottom w:val="0"/>
      <w:divBdr>
        <w:top w:val="none" w:sz="0" w:space="0" w:color="auto"/>
        <w:left w:val="none" w:sz="0" w:space="0" w:color="auto"/>
        <w:bottom w:val="none" w:sz="0" w:space="0" w:color="auto"/>
        <w:right w:val="none" w:sz="0" w:space="0" w:color="auto"/>
      </w:divBdr>
      <w:divsChild>
        <w:div w:id="1770273300">
          <w:marLeft w:val="0"/>
          <w:marRight w:val="0"/>
          <w:marTop w:val="0"/>
          <w:marBottom w:val="0"/>
          <w:divBdr>
            <w:top w:val="none" w:sz="0" w:space="0" w:color="auto"/>
            <w:left w:val="none" w:sz="0" w:space="0" w:color="auto"/>
            <w:bottom w:val="none" w:sz="0" w:space="0" w:color="auto"/>
            <w:right w:val="none" w:sz="0" w:space="0" w:color="auto"/>
          </w:divBdr>
        </w:div>
      </w:divsChild>
    </w:div>
    <w:div w:id="746420350">
      <w:bodyDiv w:val="1"/>
      <w:marLeft w:val="0"/>
      <w:marRight w:val="0"/>
      <w:marTop w:val="0"/>
      <w:marBottom w:val="0"/>
      <w:divBdr>
        <w:top w:val="none" w:sz="0" w:space="0" w:color="auto"/>
        <w:left w:val="none" w:sz="0" w:space="0" w:color="auto"/>
        <w:bottom w:val="none" w:sz="0" w:space="0" w:color="auto"/>
        <w:right w:val="none" w:sz="0" w:space="0" w:color="auto"/>
      </w:divBdr>
      <w:divsChild>
        <w:div w:id="672606949">
          <w:marLeft w:val="0"/>
          <w:marRight w:val="0"/>
          <w:marTop w:val="0"/>
          <w:marBottom w:val="0"/>
          <w:divBdr>
            <w:top w:val="none" w:sz="0" w:space="0" w:color="auto"/>
            <w:left w:val="none" w:sz="0" w:space="0" w:color="auto"/>
            <w:bottom w:val="none" w:sz="0" w:space="0" w:color="auto"/>
            <w:right w:val="none" w:sz="0" w:space="0" w:color="auto"/>
          </w:divBdr>
        </w:div>
      </w:divsChild>
    </w:div>
    <w:div w:id="756292980">
      <w:bodyDiv w:val="1"/>
      <w:marLeft w:val="0"/>
      <w:marRight w:val="0"/>
      <w:marTop w:val="0"/>
      <w:marBottom w:val="0"/>
      <w:divBdr>
        <w:top w:val="none" w:sz="0" w:space="0" w:color="auto"/>
        <w:left w:val="none" w:sz="0" w:space="0" w:color="auto"/>
        <w:bottom w:val="none" w:sz="0" w:space="0" w:color="auto"/>
        <w:right w:val="none" w:sz="0" w:space="0" w:color="auto"/>
      </w:divBdr>
    </w:div>
    <w:div w:id="862205933">
      <w:bodyDiv w:val="1"/>
      <w:marLeft w:val="0"/>
      <w:marRight w:val="0"/>
      <w:marTop w:val="0"/>
      <w:marBottom w:val="0"/>
      <w:divBdr>
        <w:top w:val="none" w:sz="0" w:space="0" w:color="auto"/>
        <w:left w:val="none" w:sz="0" w:space="0" w:color="auto"/>
        <w:bottom w:val="none" w:sz="0" w:space="0" w:color="auto"/>
        <w:right w:val="none" w:sz="0" w:space="0" w:color="auto"/>
      </w:divBdr>
      <w:divsChild>
        <w:div w:id="1312715622">
          <w:marLeft w:val="0"/>
          <w:marRight w:val="0"/>
          <w:marTop w:val="0"/>
          <w:marBottom w:val="0"/>
          <w:divBdr>
            <w:top w:val="none" w:sz="0" w:space="0" w:color="auto"/>
            <w:left w:val="none" w:sz="0" w:space="0" w:color="auto"/>
            <w:bottom w:val="none" w:sz="0" w:space="0" w:color="auto"/>
            <w:right w:val="none" w:sz="0" w:space="0" w:color="auto"/>
          </w:divBdr>
        </w:div>
      </w:divsChild>
    </w:div>
    <w:div w:id="1051154258">
      <w:bodyDiv w:val="1"/>
      <w:marLeft w:val="0"/>
      <w:marRight w:val="0"/>
      <w:marTop w:val="0"/>
      <w:marBottom w:val="0"/>
      <w:divBdr>
        <w:top w:val="none" w:sz="0" w:space="0" w:color="auto"/>
        <w:left w:val="none" w:sz="0" w:space="0" w:color="auto"/>
        <w:bottom w:val="none" w:sz="0" w:space="0" w:color="auto"/>
        <w:right w:val="none" w:sz="0" w:space="0" w:color="auto"/>
      </w:divBdr>
      <w:divsChild>
        <w:div w:id="4939841">
          <w:marLeft w:val="0"/>
          <w:marRight w:val="0"/>
          <w:marTop w:val="0"/>
          <w:marBottom w:val="0"/>
          <w:divBdr>
            <w:top w:val="none" w:sz="0" w:space="0" w:color="auto"/>
            <w:left w:val="none" w:sz="0" w:space="0" w:color="auto"/>
            <w:bottom w:val="none" w:sz="0" w:space="0" w:color="auto"/>
            <w:right w:val="none" w:sz="0" w:space="0" w:color="auto"/>
          </w:divBdr>
        </w:div>
      </w:divsChild>
    </w:div>
    <w:div w:id="1054424995">
      <w:bodyDiv w:val="1"/>
      <w:marLeft w:val="0"/>
      <w:marRight w:val="0"/>
      <w:marTop w:val="0"/>
      <w:marBottom w:val="0"/>
      <w:divBdr>
        <w:top w:val="none" w:sz="0" w:space="0" w:color="auto"/>
        <w:left w:val="none" w:sz="0" w:space="0" w:color="auto"/>
        <w:bottom w:val="none" w:sz="0" w:space="0" w:color="auto"/>
        <w:right w:val="none" w:sz="0" w:space="0" w:color="auto"/>
      </w:divBdr>
    </w:div>
    <w:div w:id="1083604861">
      <w:bodyDiv w:val="1"/>
      <w:marLeft w:val="0"/>
      <w:marRight w:val="0"/>
      <w:marTop w:val="0"/>
      <w:marBottom w:val="0"/>
      <w:divBdr>
        <w:top w:val="none" w:sz="0" w:space="0" w:color="auto"/>
        <w:left w:val="none" w:sz="0" w:space="0" w:color="auto"/>
        <w:bottom w:val="none" w:sz="0" w:space="0" w:color="auto"/>
        <w:right w:val="none" w:sz="0" w:space="0" w:color="auto"/>
      </w:divBdr>
      <w:divsChild>
        <w:div w:id="375783913">
          <w:marLeft w:val="0"/>
          <w:marRight w:val="0"/>
          <w:marTop w:val="0"/>
          <w:marBottom w:val="0"/>
          <w:divBdr>
            <w:top w:val="none" w:sz="0" w:space="0" w:color="auto"/>
            <w:left w:val="none" w:sz="0" w:space="0" w:color="auto"/>
            <w:bottom w:val="none" w:sz="0" w:space="0" w:color="auto"/>
            <w:right w:val="none" w:sz="0" w:space="0" w:color="auto"/>
          </w:divBdr>
        </w:div>
      </w:divsChild>
    </w:div>
    <w:div w:id="1132744565">
      <w:bodyDiv w:val="1"/>
      <w:marLeft w:val="0"/>
      <w:marRight w:val="0"/>
      <w:marTop w:val="0"/>
      <w:marBottom w:val="0"/>
      <w:divBdr>
        <w:top w:val="none" w:sz="0" w:space="0" w:color="auto"/>
        <w:left w:val="none" w:sz="0" w:space="0" w:color="auto"/>
        <w:bottom w:val="none" w:sz="0" w:space="0" w:color="auto"/>
        <w:right w:val="none" w:sz="0" w:space="0" w:color="auto"/>
      </w:divBdr>
      <w:divsChild>
        <w:div w:id="1170946127">
          <w:marLeft w:val="0"/>
          <w:marRight w:val="0"/>
          <w:marTop w:val="0"/>
          <w:marBottom w:val="0"/>
          <w:divBdr>
            <w:top w:val="none" w:sz="0" w:space="0" w:color="auto"/>
            <w:left w:val="none" w:sz="0" w:space="0" w:color="auto"/>
            <w:bottom w:val="none" w:sz="0" w:space="0" w:color="auto"/>
            <w:right w:val="none" w:sz="0" w:space="0" w:color="auto"/>
          </w:divBdr>
        </w:div>
      </w:divsChild>
    </w:div>
    <w:div w:id="1158957246">
      <w:bodyDiv w:val="1"/>
      <w:marLeft w:val="0"/>
      <w:marRight w:val="0"/>
      <w:marTop w:val="0"/>
      <w:marBottom w:val="0"/>
      <w:divBdr>
        <w:top w:val="none" w:sz="0" w:space="0" w:color="auto"/>
        <w:left w:val="none" w:sz="0" w:space="0" w:color="auto"/>
        <w:bottom w:val="none" w:sz="0" w:space="0" w:color="auto"/>
        <w:right w:val="none" w:sz="0" w:space="0" w:color="auto"/>
      </w:divBdr>
      <w:divsChild>
        <w:div w:id="1873614831">
          <w:marLeft w:val="0"/>
          <w:marRight w:val="0"/>
          <w:marTop w:val="0"/>
          <w:marBottom w:val="0"/>
          <w:divBdr>
            <w:top w:val="none" w:sz="0" w:space="0" w:color="auto"/>
            <w:left w:val="none" w:sz="0" w:space="0" w:color="auto"/>
            <w:bottom w:val="none" w:sz="0" w:space="0" w:color="auto"/>
            <w:right w:val="none" w:sz="0" w:space="0" w:color="auto"/>
          </w:divBdr>
        </w:div>
      </w:divsChild>
    </w:div>
    <w:div w:id="1212035917">
      <w:bodyDiv w:val="1"/>
      <w:marLeft w:val="0"/>
      <w:marRight w:val="0"/>
      <w:marTop w:val="0"/>
      <w:marBottom w:val="0"/>
      <w:divBdr>
        <w:top w:val="none" w:sz="0" w:space="0" w:color="auto"/>
        <w:left w:val="none" w:sz="0" w:space="0" w:color="auto"/>
        <w:bottom w:val="none" w:sz="0" w:space="0" w:color="auto"/>
        <w:right w:val="none" w:sz="0" w:space="0" w:color="auto"/>
      </w:divBdr>
      <w:divsChild>
        <w:div w:id="501357725">
          <w:marLeft w:val="0"/>
          <w:marRight w:val="0"/>
          <w:marTop w:val="0"/>
          <w:marBottom w:val="0"/>
          <w:divBdr>
            <w:top w:val="none" w:sz="0" w:space="0" w:color="auto"/>
            <w:left w:val="none" w:sz="0" w:space="0" w:color="auto"/>
            <w:bottom w:val="none" w:sz="0" w:space="0" w:color="auto"/>
            <w:right w:val="none" w:sz="0" w:space="0" w:color="auto"/>
          </w:divBdr>
        </w:div>
      </w:divsChild>
    </w:div>
    <w:div w:id="1266115592">
      <w:bodyDiv w:val="1"/>
      <w:marLeft w:val="0"/>
      <w:marRight w:val="0"/>
      <w:marTop w:val="0"/>
      <w:marBottom w:val="0"/>
      <w:divBdr>
        <w:top w:val="none" w:sz="0" w:space="0" w:color="auto"/>
        <w:left w:val="none" w:sz="0" w:space="0" w:color="auto"/>
        <w:bottom w:val="none" w:sz="0" w:space="0" w:color="auto"/>
        <w:right w:val="none" w:sz="0" w:space="0" w:color="auto"/>
      </w:divBdr>
    </w:div>
    <w:div w:id="1321077211">
      <w:bodyDiv w:val="1"/>
      <w:marLeft w:val="0"/>
      <w:marRight w:val="0"/>
      <w:marTop w:val="0"/>
      <w:marBottom w:val="0"/>
      <w:divBdr>
        <w:top w:val="none" w:sz="0" w:space="0" w:color="auto"/>
        <w:left w:val="none" w:sz="0" w:space="0" w:color="auto"/>
        <w:bottom w:val="none" w:sz="0" w:space="0" w:color="auto"/>
        <w:right w:val="none" w:sz="0" w:space="0" w:color="auto"/>
      </w:divBdr>
      <w:divsChild>
        <w:div w:id="1375691078">
          <w:marLeft w:val="0"/>
          <w:marRight w:val="0"/>
          <w:marTop w:val="0"/>
          <w:marBottom w:val="0"/>
          <w:divBdr>
            <w:top w:val="none" w:sz="0" w:space="0" w:color="auto"/>
            <w:left w:val="none" w:sz="0" w:space="0" w:color="auto"/>
            <w:bottom w:val="none" w:sz="0" w:space="0" w:color="auto"/>
            <w:right w:val="none" w:sz="0" w:space="0" w:color="auto"/>
          </w:divBdr>
        </w:div>
      </w:divsChild>
    </w:div>
    <w:div w:id="1353334707">
      <w:bodyDiv w:val="1"/>
      <w:marLeft w:val="0"/>
      <w:marRight w:val="0"/>
      <w:marTop w:val="0"/>
      <w:marBottom w:val="0"/>
      <w:divBdr>
        <w:top w:val="none" w:sz="0" w:space="0" w:color="auto"/>
        <w:left w:val="none" w:sz="0" w:space="0" w:color="auto"/>
        <w:bottom w:val="none" w:sz="0" w:space="0" w:color="auto"/>
        <w:right w:val="none" w:sz="0" w:space="0" w:color="auto"/>
      </w:divBdr>
      <w:divsChild>
        <w:div w:id="957100521">
          <w:marLeft w:val="0"/>
          <w:marRight w:val="0"/>
          <w:marTop w:val="0"/>
          <w:marBottom w:val="0"/>
          <w:divBdr>
            <w:top w:val="none" w:sz="0" w:space="0" w:color="auto"/>
            <w:left w:val="none" w:sz="0" w:space="0" w:color="auto"/>
            <w:bottom w:val="none" w:sz="0" w:space="0" w:color="auto"/>
            <w:right w:val="none" w:sz="0" w:space="0" w:color="auto"/>
          </w:divBdr>
        </w:div>
      </w:divsChild>
    </w:div>
    <w:div w:id="1397512876">
      <w:bodyDiv w:val="1"/>
      <w:marLeft w:val="0"/>
      <w:marRight w:val="0"/>
      <w:marTop w:val="0"/>
      <w:marBottom w:val="0"/>
      <w:divBdr>
        <w:top w:val="none" w:sz="0" w:space="0" w:color="auto"/>
        <w:left w:val="none" w:sz="0" w:space="0" w:color="auto"/>
        <w:bottom w:val="none" w:sz="0" w:space="0" w:color="auto"/>
        <w:right w:val="none" w:sz="0" w:space="0" w:color="auto"/>
      </w:divBdr>
      <w:divsChild>
        <w:div w:id="1834644427">
          <w:marLeft w:val="0"/>
          <w:marRight w:val="0"/>
          <w:marTop w:val="0"/>
          <w:marBottom w:val="0"/>
          <w:divBdr>
            <w:top w:val="none" w:sz="0" w:space="0" w:color="auto"/>
            <w:left w:val="none" w:sz="0" w:space="0" w:color="auto"/>
            <w:bottom w:val="none" w:sz="0" w:space="0" w:color="auto"/>
            <w:right w:val="none" w:sz="0" w:space="0" w:color="auto"/>
          </w:divBdr>
        </w:div>
      </w:divsChild>
    </w:div>
    <w:div w:id="1453673920">
      <w:bodyDiv w:val="1"/>
      <w:marLeft w:val="0"/>
      <w:marRight w:val="0"/>
      <w:marTop w:val="0"/>
      <w:marBottom w:val="0"/>
      <w:divBdr>
        <w:top w:val="none" w:sz="0" w:space="0" w:color="auto"/>
        <w:left w:val="none" w:sz="0" w:space="0" w:color="auto"/>
        <w:bottom w:val="none" w:sz="0" w:space="0" w:color="auto"/>
        <w:right w:val="none" w:sz="0" w:space="0" w:color="auto"/>
      </w:divBdr>
      <w:divsChild>
        <w:div w:id="1234270632">
          <w:marLeft w:val="0"/>
          <w:marRight w:val="0"/>
          <w:marTop w:val="0"/>
          <w:marBottom w:val="0"/>
          <w:divBdr>
            <w:top w:val="none" w:sz="0" w:space="0" w:color="auto"/>
            <w:left w:val="none" w:sz="0" w:space="0" w:color="auto"/>
            <w:bottom w:val="none" w:sz="0" w:space="0" w:color="auto"/>
            <w:right w:val="none" w:sz="0" w:space="0" w:color="auto"/>
          </w:divBdr>
        </w:div>
      </w:divsChild>
    </w:div>
    <w:div w:id="1519000014">
      <w:bodyDiv w:val="1"/>
      <w:marLeft w:val="0"/>
      <w:marRight w:val="0"/>
      <w:marTop w:val="0"/>
      <w:marBottom w:val="0"/>
      <w:divBdr>
        <w:top w:val="none" w:sz="0" w:space="0" w:color="auto"/>
        <w:left w:val="none" w:sz="0" w:space="0" w:color="auto"/>
        <w:bottom w:val="none" w:sz="0" w:space="0" w:color="auto"/>
        <w:right w:val="none" w:sz="0" w:space="0" w:color="auto"/>
      </w:divBdr>
      <w:divsChild>
        <w:div w:id="572931852">
          <w:marLeft w:val="0"/>
          <w:marRight w:val="0"/>
          <w:marTop w:val="0"/>
          <w:marBottom w:val="0"/>
          <w:divBdr>
            <w:top w:val="none" w:sz="0" w:space="0" w:color="auto"/>
            <w:left w:val="none" w:sz="0" w:space="0" w:color="auto"/>
            <w:bottom w:val="none" w:sz="0" w:space="0" w:color="auto"/>
            <w:right w:val="none" w:sz="0" w:space="0" w:color="auto"/>
          </w:divBdr>
        </w:div>
      </w:divsChild>
    </w:div>
    <w:div w:id="1670131481">
      <w:bodyDiv w:val="1"/>
      <w:marLeft w:val="0"/>
      <w:marRight w:val="0"/>
      <w:marTop w:val="0"/>
      <w:marBottom w:val="0"/>
      <w:divBdr>
        <w:top w:val="none" w:sz="0" w:space="0" w:color="auto"/>
        <w:left w:val="none" w:sz="0" w:space="0" w:color="auto"/>
        <w:bottom w:val="none" w:sz="0" w:space="0" w:color="auto"/>
        <w:right w:val="none" w:sz="0" w:space="0" w:color="auto"/>
      </w:divBdr>
      <w:divsChild>
        <w:div w:id="253171890">
          <w:marLeft w:val="0"/>
          <w:marRight w:val="0"/>
          <w:marTop w:val="0"/>
          <w:marBottom w:val="0"/>
          <w:divBdr>
            <w:top w:val="none" w:sz="0" w:space="0" w:color="auto"/>
            <w:left w:val="none" w:sz="0" w:space="0" w:color="auto"/>
            <w:bottom w:val="none" w:sz="0" w:space="0" w:color="auto"/>
            <w:right w:val="none" w:sz="0" w:space="0" w:color="auto"/>
          </w:divBdr>
        </w:div>
      </w:divsChild>
    </w:div>
    <w:div w:id="1716734902">
      <w:bodyDiv w:val="1"/>
      <w:marLeft w:val="0"/>
      <w:marRight w:val="0"/>
      <w:marTop w:val="0"/>
      <w:marBottom w:val="0"/>
      <w:divBdr>
        <w:top w:val="none" w:sz="0" w:space="0" w:color="auto"/>
        <w:left w:val="none" w:sz="0" w:space="0" w:color="auto"/>
        <w:bottom w:val="none" w:sz="0" w:space="0" w:color="auto"/>
        <w:right w:val="none" w:sz="0" w:space="0" w:color="auto"/>
      </w:divBdr>
    </w:div>
    <w:div w:id="1802721476">
      <w:bodyDiv w:val="1"/>
      <w:marLeft w:val="0"/>
      <w:marRight w:val="0"/>
      <w:marTop w:val="0"/>
      <w:marBottom w:val="0"/>
      <w:divBdr>
        <w:top w:val="none" w:sz="0" w:space="0" w:color="auto"/>
        <w:left w:val="none" w:sz="0" w:space="0" w:color="auto"/>
        <w:bottom w:val="none" w:sz="0" w:space="0" w:color="auto"/>
        <w:right w:val="none" w:sz="0" w:space="0" w:color="auto"/>
      </w:divBdr>
      <w:divsChild>
        <w:div w:id="1107893873">
          <w:marLeft w:val="0"/>
          <w:marRight w:val="0"/>
          <w:marTop w:val="0"/>
          <w:marBottom w:val="0"/>
          <w:divBdr>
            <w:top w:val="none" w:sz="0" w:space="0" w:color="auto"/>
            <w:left w:val="none" w:sz="0" w:space="0" w:color="auto"/>
            <w:bottom w:val="none" w:sz="0" w:space="0" w:color="auto"/>
            <w:right w:val="none" w:sz="0" w:space="0" w:color="auto"/>
          </w:divBdr>
        </w:div>
      </w:divsChild>
    </w:div>
    <w:div w:id="1936669306">
      <w:bodyDiv w:val="1"/>
      <w:marLeft w:val="0"/>
      <w:marRight w:val="0"/>
      <w:marTop w:val="0"/>
      <w:marBottom w:val="0"/>
      <w:divBdr>
        <w:top w:val="none" w:sz="0" w:space="0" w:color="auto"/>
        <w:left w:val="none" w:sz="0" w:space="0" w:color="auto"/>
        <w:bottom w:val="none" w:sz="0" w:space="0" w:color="auto"/>
        <w:right w:val="none" w:sz="0" w:space="0" w:color="auto"/>
      </w:divBdr>
      <w:divsChild>
        <w:div w:id="2068524732">
          <w:marLeft w:val="0"/>
          <w:marRight w:val="0"/>
          <w:marTop w:val="0"/>
          <w:marBottom w:val="0"/>
          <w:divBdr>
            <w:top w:val="none" w:sz="0" w:space="0" w:color="auto"/>
            <w:left w:val="none" w:sz="0" w:space="0" w:color="auto"/>
            <w:bottom w:val="none" w:sz="0" w:space="0" w:color="auto"/>
            <w:right w:val="none" w:sz="0" w:space="0" w:color="auto"/>
          </w:divBdr>
        </w:div>
      </w:divsChild>
    </w:div>
    <w:div w:id="1985043786">
      <w:bodyDiv w:val="1"/>
      <w:marLeft w:val="0"/>
      <w:marRight w:val="0"/>
      <w:marTop w:val="0"/>
      <w:marBottom w:val="0"/>
      <w:divBdr>
        <w:top w:val="none" w:sz="0" w:space="0" w:color="auto"/>
        <w:left w:val="none" w:sz="0" w:space="0" w:color="auto"/>
        <w:bottom w:val="none" w:sz="0" w:space="0" w:color="auto"/>
        <w:right w:val="none" w:sz="0" w:space="0" w:color="auto"/>
      </w:divBdr>
      <w:divsChild>
        <w:div w:id="737630334">
          <w:marLeft w:val="0"/>
          <w:marRight w:val="0"/>
          <w:marTop w:val="0"/>
          <w:marBottom w:val="0"/>
          <w:divBdr>
            <w:top w:val="none" w:sz="0" w:space="0" w:color="auto"/>
            <w:left w:val="none" w:sz="0" w:space="0" w:color="auto"/>
            <w:bottom w:val="none" w:sz="0" w:space="0" w:color="auto"/>
            <w:right w:val="none" w:sz="0" w:space="0" w:color="auto"/>
          </w:divBdr>
        </w:div>
      </w:divsChild>
    </w:div>
    <w:div w:id="2016303271">
      <w:bodyDiv w:val="1"/>
      <w:marLeft w:val="0"/>
      <w:marRight w:val="0"/>
      <w:marTop w:val="0"/>
      <w:marBottom w:val="0"/>
      <w:divBdr>
        <w:top w:val="none" w:sz="0" w:space="0" w:color="auto"/>
        <w:left w:val="none" w:sz="0" w:space="0" w:color="auto"/>
        <w:bottom w:val="none" w:sz="0" w:space="0" w:color="auto"/>
        <w:right w:val="none" w:sz="0" w:space="0" w:color="auto"/>
      </w:divBdr>
      <w:divsChild>
        <w:div w:id="1571690614">
          <w:marLeft w:val="0"/>
          <w:marRight w:val="0"/>
          <w:marTop w:val="0"/>
          <w:marBottom w:val="0"/>
          <w:divBdr>
            <w:top w:val="none" w:sz="0" w:space="0" w:color="auto"/>
            <w:left w:val="none" w:sz="0" w:space="0" w:color="auto"/>
            <w:bottom w:val="none" w:sz="0" w:space="0" w:color="auto"/>
            <w:right w:val="none" w:sz="0" w:space="0" w:color="auto"/>
          </w:divBdr>
        </w:div>
      </w:divsChild>
    </w:div>
    <w:div w:id="2049253309">
      <w:bodyDiv w:val="1"/>
      <w:marLeft w:val="0"/>
      <w:marRight w:val="0"/>
      <w:marTop w:val="0"/>
      <w:marBottom w:val="0"/>
      <w:divBdr>
        <w:top w:val="none" w:sz="0" w:space="0" w:color="auto"/>
        <w:left w:val="none" w:sz="0" w:space="0" w:color="auto"/>
        <w:bottom w:val="none" w:sz="0" w:space="0" w:color="auto"/>
        <w:right w:val="none" w:sz="0" w:space="0" w:color="auto"/>
      </w:divBdr>
      <w:divsChild>
        <w:div w:id="1696152210">
          <w:marLeft w:val="0"/>
          <w:marRight w:val="0"/>
          <w:marTop w:val="0"/>
          <w:marBottom w:val="0"/>
          <w:divBdr>
            <w:top w:val="none" w:sz="0" w:space="0" w:color="auto"/>
            <w:left w:val="none" w:sz="0" w:space="0" w:color="auto"/>
            <w:bottom w:val="none" w:sz="0" w:space="0" w:color="auto"/>
            <w:right w:val="none" w:sz="0" w:space="0" w:color="auto"/>
          </w:divBdr>
        </w:div>
      </w:divsChild>
    </w:div>
    <w:div w:id="2139257881">
      <w:bodyDiv w:val="1"/>
      <w:marLeft w:val="0"/>
      <w:marRight w:val="0"/>
      <w:marTop w:val="0"/>
      <w:marBottom w:val="0"/>
      <w:divBdr>
        <w:top w:val="none" w:sz="0" w:space="0" w:color="auto"/>
        <w:left w:val="none" w:sz="0" w:space="0" w:color="auto"/>
        <w:bottom w:val="none" w:sz="0" w:space="0" w:color="auto"/>
        <w:right w:val="none" w:sz="0" w:space="0" w:color="auto"/>
      </w:divBdr>
      <w:divsChild>
        <w:div w:id="45452288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4399.com&#30340;IP"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999F6-5863-459C-AC67-E377F1CCB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1427</Words>
  <Characters>8137</Characters>
  <Application>Microsoft Office Word</Application>
  <DocSecurity>0</DocSecurity>
  <PresentationFormat/>
  <Lines>67</Lines>
  <Paragraphs>19</Paragraphs>
  <Slides>0</Slides>
  <Notes>0</Notes>
  <HiddenSlides>0</HiddenSlides>
  <MMClips>0</MMClips>
  <ScaleCrop>false</ScaleCrop>
  <Manager/>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DNS中继服务器设计</dc:title>
  <dc:subject/>
  <dc:creator>fdgd</dc:creator>
  <cp:keywords/>
  <dc:description/>
  <cp:lastModifiedBy>天翼 胡</cp:lastModifiedBy>
  <cp:revision>2</cp:revision>
  <cp:lastPrinted>1899-12-31T16:00:00Z</cp:lastPrinted>
  <dcterms:created xsi:type="dcterms:W3CDTF">2020-09-11T12:16:00Z</dcterms:created>
  <dcterms:modified xsi:type="dcterms:W3CDTF">2020-09-11T12:16:00Z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